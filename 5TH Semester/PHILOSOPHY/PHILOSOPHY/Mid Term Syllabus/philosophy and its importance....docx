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79FE" w:rsidRDefault="00D879FE">
      <w:pPr>
        <w:spacing w:before="18" w:line="200" w:lineRule="exact"/>
      </w:pPr>
    </w:p>
    <w:p w:rsidR="00D879FE" w:rsidRDefault="008A4EFC">
      <w:pPr>
        <w:spacing w:line="340" w:lineRule="exact"/>
        <w:ind w:left="152" w:right="465"/>
        <w:jc w:val="both"/>
        <w:rPr>
          <w:rFonts w:ascii="Arial Black" w:eastAsia="Arial Black" w:hAnsi="Arial Black" w:cs="Arial Black"/>
          <w:sz w:val="26"/>
          <w:szCs w:val="26"/>
        </w:rPr>
      </w:pP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U</w:t>
      </w:r>
      <w:r>
        <w:rPr>
          <w:rFonts w:ascii="Arial Black" w:eastAsia="Arial Black" w:hAnsi="Arial Black" w:cs="Arial Black"/>
          <w:spacing w:val="3"/>
          <w:position w:val="1"/>
          <w:sz w:val="26"/>
          <w:szCs w:val="26"/>
        </w:rPr>
        <w:t>N</w:t>
      </w:r>
      <w:r>
        <w:rPr>
          <w:rFonts w:ascii="Arial Black" w:eastAsia="Arial Black" w:hAnsi="Arial Black" w:cs="Arial Black"/>
          <w:spacing w:val="-2"/>
          <w:position w:val="1"/>
          <w:sz w:val="26"/>
          <w:szCs w:val="26"/>
        </w:rPr>
        <w:t>I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>T</w:t>
      </w:r>
      <w:r>
        <w:rPr>
          <w:rFonts w:ascii="Arial Black" w:eastAsia="Arial Black" w:hAnsi="Arial Black" w:cs="Arial Black"/>
          <w:spacing w:val="8"/>
          <w:position w:val="1"/>
          <w:sz w:val="26"/>
          <w:szCs w:val="26"/>
        </w:rPr>
        <w:t xml:space="preserve"> 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O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NE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 xml:space="preserve">:    </w:t>
      </w:r>
      <w:r>
        <w:rPr>
          <w:rFonts w:ascii="Arial Black" w:eastAsia="Arial Black" w:hAnsi="Arial Black" w:cs="Arial Black"/>
          <w:spacing w:val="70"/>
          <w:position w:val="1"/>
          <w:sz w:val="26"/>
          <w:szCs w:val="26"/>
        </w:rPr>
        <w:t xml:space="preserve"> 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>I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N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T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R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O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D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U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CT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>I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O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>N</w:t>
      </w:r>
      <w:r>
        <w:rPr>
          <w:rFonts w:ascii="Arial Black" w:eastAsia="Arial Black" w:hAnsi="Arial Black" w:cs="Arial Black"/>
          <w:spacing w:val="23"/>
          <w:position w:val="1"/>
          <w:sz w:val="26"/>
          <w:szCs w:val="26"/>
        </w:rPr>
        <w:t xml:space="preserve"> 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T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>O</w:t>
      </w:r>
      <w:r>
        <w:rPr>
          <w:rFonts w:ascii="Arial Black" w:eastAsia="Arial Black" w:hAnsi="Arial Black" w:cs="Arial Black"/>
          <w:spacing w:val="7"/>
          <w:position w:val="1"/>
          <w:sz w:val="26"/>
          <w:szCs w:val="26"/>
        </w:rPr>
        <w:t xml:space="preserve"> 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PH</w:t>
      </w:r>
      <w:r>
        <w:rPr>
          <w:rFonts w:ascii="Arial Black" w:eastAsia="Arial Black" w:hAnsi="Arial Black" w:cs="Arial Black"/>
          <w:spacing w:val="3"/>
          <w:position w:val="1"/>
          <w:sz w:val="26"/>
          <w:szCs w:val="26"/>
        </w:rPr>
        <w:t>I</w:t>
      </w:r>
      <w:r>
        <w:rPr>
          <w:rFonts w:ascii="Arial Black" w:eastAsia="Arial Black" w:hAnsi="Arial Black" w:cs="Arial Black"/>
          <w:spacing w:val="-3"/>
          <w:position w:val="1"/>
          <w:sz w:val="26"/>
          <w:szCs w:val="26"/>
        </w:rPr>
        <w:t>L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OS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OP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H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>Y</w:t>
      </w:r>
      <w:r>
        <w:rPr>
          <w:rFonts w:ascii="Arial Black" w:eastAsia="Arial Black" w:hAnsi="Arial Black" w:cs="Arial Black"/>
          <w:spacing w:val="22"/>
          <w:position w:val="1"/>
          <w:sz w:val="26"/>
          <w:szCs w:val="26"/>
        </w:rPr>
        <w:t xml:space="preserve"> 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A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N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>D</w:t>
      </w:r>
      <w:r>
        <w:rPr>
          <w:rFonts w:ascii="Arial Black" w:eastAsia="Arial Black" w:hAnsi="Arial Black" w:cs="Arial Black"/>
          <w:spacing w:val="4"/>
          <w:position w:val="1"/>
          <w:sz w:val="26"/>
          <w:szCs w:val="26"/>
        </w:rPr>
        <w:t xml:space="preserve"> </w:t>
      </w:r>
      <w:r>
        <w:rPr>
          <w:rFonts w:ascii="Arial Black" w:eastAsia="Arial Black" w:hAnsi="Arial Black" w:cs="Arial Black"/>
          <w:w w:val="101"/>
          <w:position w:val="1"/>
          <w:sz w:val="26"/>
          <w:szCs w:val="26"/>
        </w:rPr>
        <w:t>I</w:t>
      </w:r>
      <w:r>
        <w:rPr>
          <w:rFonts w:ascii="Arial Black" w:eastAsia="Arial Black" w:hAnsi="Arial Black" w:cs="Arial Black"/>
          <w:spacing w:val="-1"/>
          <w:w w:val="101"/>
          <w:position w:val="1"/>
          <w:sz w:val="26"/>
          <w:szCs w:val="26"/>
        </w:rPr>
        <w:t>T</w:t>
      </w:r>
      <w:r>
        <w:rPr>
          <w:rFonts w:ascii="Arial Black" w:eastAsia="Arial Black" w:hAnsi="Arial Black" w:cs="Arial Black"/>
          <w:w w:val="101"/>
          <w:position w:val="1"/>
          <w:sz w:val="26"/>
          <w:szCs w:val="26"/>
        </w:rPr>
        <w:t>S</w:t>
      </w:r>
    </w:p>
    <w:p w:rsidR="00D879FE" w:rsidRDefault="008A4EFC">
      <w:pPr>
        <w:spacing w:before="5"/>
        <w:ind w:left="2187"/>
        <w:rPr>
          <w:rFonts w:ascii="Arial Black" w:eastAsia="Arial Black" w:hAnsi="Arial Black" w:cs="Arial Black"/>
          <w:sz w:val="26"/>
          <w:szCs w:val="26"/>
        </w:rPr>
      </w:pPr>
      <w:r>
        <w:rPr>
          <w:rFonts w:ascii="Arial Black" w:eastAsia="Arial Black" w:hAnsi="Arial Black" w:cs="Arial Black"/>
          <w:spacing w:val="-1"/>
          <w:w w:val="101"/>
          <w:sz w:val="26"/>
          <w:szCs w:val="26"/>
        </w:rPr>
        <w:t>B</w:t>
      </w:r>
      <w:r>
        <w:rPr>
          <w:rFonts w:ascii="Arial Black" w:eastAsia="Arial Black" w:hAnsi="Arial Black" w:cs="Arial Black"/>
          <w:spacing w:val="1"/>
          <w:w w:val="101"/>
          <w:sz w:val="26"/>
          <w:szCs w:val="26"/>
        </w:rPr>
        <w:t>R</w:t>
      </w:r>
      <w:r>
        <w:rPr>
          <w:rFonts w:ascii="Arial Black" w:eastAsia="Arial Black" w:hAnsi="Arial Black" w:cs="Arial Black"/>
          <w:spacing w:val="-1"/>
          <w:w w:val="101"/>
          <w:sz w:val="26"/>
          <w:szCs w:val="26"/>
        </w:rPr>
        <w:t>A</w:t>
      </w:r>
      <w:r>
        <w:rPr>
          <w:rFonts w:ascii="Arial Black" w:eastAsia="Arial Black" w:hAnsi="Arial Black" w:cs="Arial Black"/>
          <w:spacing w:val="1"/>
          <w:w w:val="101"/>
          <w:sz w:val="26"/>
          <w:szCs w:val="26"/>
        </w:rPr>
        <w:t>N</w:t>
      </w:r>
      <w:r>
        <w:rPr>
          <w:rFonts w:ascii="Arial Black" w:eastAsia="Arial Black" w:hAnsi="Arial Black" w:cs="Arial Black"/>
          <w:spacing w:val="-1"/>
          <w:w w:val="101"/>
          <w:sz w:val="26"/>
          <w:szCs w:val="26"/>
        </w:rPr>
        <w:t>C</w:t>
      </w:r>
      <w:r>
        <w:rPr>
          <w:rFonts w:ascii="Arial Black" w:eastAsia="Arial Black" w:hAnsi="Arial Black" w:cs="Arial Black"/>
          <w:spacing w:val="1"/>
          <w:w w:val="101"/>
          <w:sz w:val="26"/>
          <w:szCs w:val="26"/>
        </w:rPr>
        <w:t>H</w:t>
      </w:r>
      <w:r>
        <w:rPr>
          <w:rFonts w:ascii="Arial Black" w:eastAsia="Arial Black" w:hAnsi="Arial Black" w:cs="Arial Black"/>
          <w:spacing w:val="-1"/>
          <w:w w:val="101"/>
          <w:sz w:val="26"/>
          <w:szCs w:val="26"/>
        </w:rPr>
        <w:t>E</w:t>
      </w:r>
      <w:r>
        <w:rPr>
          <w:rFonts w:ascii="Arial Black" w:eastAsia="Arial Black" w:hAnsi="Arial Black" w:cs="Arial Black"/>
          <w:w w:val="101"/>
          <w:sz w:val="26"/>
          <w:szCs w:val="26"/>
        </w:rPr>
        <w:t>S</w:t>
      </w:r>
    </w:p>
    <w:p w:rsidR="00D879FE" w:rsidRDefault="00D879FE">
      <w:pPr>
        <w:spacing w:before="17" w:line="220" w:lineRule="exact"/>
        <w:rPr>
          <w:sz w:val="22"/>
          <w:szCs w:val="22"/>
        </w:rPr>
      </w:pPr>
    </w:p>
    <w:p w:rsidR="00D879FE" w:rsidRDefault="008A4EFC">
      <w:pPr>
        <w:ind w:left="152" w:right="6645"/>
        <w:jc w:val="both"/>
        <w:rPr>
          <w:rFonts w:ascii="Arial Black" w:eastAsia="Arial Black" w:hAnsi="Arial Black" w:cs="Arial Black"/>
          <w:sz w:val="22"/>
          <w:szCs w:val="22"/>
        </w:rPr>
      </w:pPr>
      <w:r>
        <w:rPr>
          <w:rFonts w:ascii="Arial Black" w:eastAsia="Arial Black" w:hAnsi="Arial Black" w:cs="Arial Black"/>
          <w:spacing w:val="1"/>
          <w:w w:val="102"/>
          <w:sz w:val="22"/>
          <w:szCs w:val="22"/>
        </w:rPr>
        <w:t>I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N</w:t>
      </w:r>
      <w:r>
        <w:rPr>
          <w:rFonts w:ascii="Arial Black" w:eastAsia="Arial Black" w:hAnsi="Arial Black" w:cs="Arial Black"/>
          <w:w w:val="102"/>
          <w:sz w:val="22"/>
          <w:szCs w:val="22"/>
        </w:rPr>
        <w:t>TR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O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D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U</w:t>
      </w:r>
      <w:r>
        <w:rPr>
          <w:rFonts w:ascii="Arial Black" w:eastAsia="Arial Black" w:hAnsi="Arial Black" w:cs="Arial Black"/>
          <w:w w:val="102"/>
          <w:sz w:val="22"/>
          <w:szCs w:val="22"/>
        </w:rPr>
        <w:t>CT</w:t>
      </w:r>
      <w:r>
        <w:rPr>
          <w:rFonts w:ascii="Arial Black" w:eastAsia="Arial Black" w:hAnsi="Arial Black" w:cs="Arial Black"/>
          <w:spacing w:val="1"/>
          <w:w w:val="102"/>
          <w:sz w:val="22"/>
          <w:szCs w:val="22"/>
        </w:rPr>
        <w:t>I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O</w:t>
      </w:r>
      <w:r>
        <w:rPr>
          <w:rFonts w:ascii="Arial Black" w:eastAsia="Arial Black" w:hAnsi="Arial Black" w:cs="Arial Black"/>
          <w:w w:val="102"/>
          <w:sz w:val="22"/>
          <w:szCs w:val="22"/>
        </w:rPr>
        <w:t>N</w:t>
      </w:r>
    </w:p>
    <w:p w:rsidR="00D879FE" w:rsidRDefault="00D879FE">
      <w:pPr>
        <w:spacing w:before="1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6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mod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le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you</w:t>
      </w:r>
      <w:r>
        <w:rPr>
          <w:spacing w:val="2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xp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3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phi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o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oph</w:t>
      </w:r>
      <w:r>
        <w:rPr>
          <w:spacing w:val="-2"/>
          <w:w w:val="102"/>
          <w:sz w:val="22"/>
          <w:szCs w:val="22"/>
        </w:rPr>
        <w:t>y</w:t>
      </w:r>
      <w:r>
        <w:rPr>
          <w:w w:val="102"/>
          <w:sz w:val="22"/>
          <w:szCs w:val="22"/>
        </w:rPr>
        <w:t xml:space="preserve">. </w:t>
      </w:r>
      <w:r>
        <w:rPr>
          <w:sz w:val="22"/>
          <w:szCs w:val="22"/>
        </w:rPr>
        <w:t>You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mo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oot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hilo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3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ts</w:t>
      </w:r>
      <w:r>
        <w:rPr>
          <w:spacing w:val="2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32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Y</w:t>
      </w:r>
      <w:r>
        <w:rPr>
          <w:w w:val="102"/>
          <w:sz w:val="22"/>
          <w:szCs w:val="22"/>
        </w:rPr>
        <w:t xml:space="preserve">ou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und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mot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into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phy</w:t>
      </w:r>
      <w:r>
        <w:rPr>
          <w:spacing w:val="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te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2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mod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 xml:space="preserve">of 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hilo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ophy,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.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ul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esc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ipti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 xml:space="preserve"> 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.</w:t>
      </w:r>
      <w:r>
        <w:rPr>
          <w:spacing w:val="1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ym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t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om  the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ec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p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on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5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5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5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x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 xml:space="preserve">. </w:t>
      </w:r>
      <w:r>
        <w:rPr>
          <w:spacing w:val="7"/>
          <w:sz w:val="22"/>
          <w:szCs w:val="22"/>
        </w:rPr>
        <w:t xml:space="preserve"> 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D879FE">
      <w:pPr>
        <w:spacing w:line="245" w:lineRule="auto"/>
        <w:ind w:left="152" w:right="109"/>
        <w:rPr>
          <w:sz w:val="22"/>
          <w:szCs w:val="22"/>
        </w:rPr>
      </w:pPr>
    </w:p>
    <w:p w:rsidR="00D879FE" w:rsidRDefault="00D879FE">
      <w:pPr>
        <w:spacing w:before="3" w:line="100" w:lineRule="exact"/>
        <w:rPr>
          <w:sz w:val="11"/>
          <w:szCs w:val="11"/>
        </w:rPr>
      </w:pPr>
    </w:p>
    <w:p w:rsidR="00D879FE" w:rsidRDefault="008A4EFC">
      <w:pPr>
        <w:ind w:left="152" w:right="4509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odule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to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tudy</w:t>
      </w:r>
      <w:r>
        <w:rPr>
          <w:spacing w:val="10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uni</w:t>
      </w:r>
      <w:r>
        <w:rPr>
          <w:spacing w:val="2"/>
          <w:w w:val="102"/>
          <w:sz w:val="22"/>
          <w:szCs w:val="22"/>
        </w:rPr>
        <w:t>t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" w:line="120" w:lineRule="exact"/>
        <w:rPr>
          <w:sz w:val="12"/>
          <w:szCs w:val="12"/>
        </w:rPr>
      </w:pPr>
    </w:p>
    <w:p w:rsidR="00D879FE" w:rsidRDefault="008A4EFC">
      <w:pPr>
        <w:ind w:left="152" w:right="4157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       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:       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odu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P</w:t>
      </w:r>
      <w:r>
        <w:rPr>
          <w:w w:val="102"/>
          <w:sz w:val="22"/>
          <w:szCs w:val="22"/>
        </w:rPr>
        <w:t>hi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o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op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>y</w:t>
      </w:r>
    </w:p>
    <w:p w:rsidR="00D879FE" w:rsidRDefault="00D879FE">
      <w:pPr>
        <w:spacing w:before="9" w:line="100" w:lineRule="exact"/>
        <w:rPr>
          <w:sz w:val="11"/>
          <w:szCs w:val="11"/>
        </w:rPr>
      </w:pPr>
    </w:p>
    <w:p w:rsidR="00D879FE" w:rsidRDefault="008A4EFC">
      <w:pPr>
        <w:ind w:left="152" w:right="4083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       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wo:      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s</w:t>
      </w:r>
    </w:p>
    <w:p w:rsidR="00D879FE" w:rsidRDefault="00D879FE">
      <w:pPr>
        <w:spacing w:before="1" w:line="120" w:lineRule="exact"/>
        <w:rPr>
          <w:sz w:val="12"/>
          <w:szCs w:val="12"/>
        </w:rPr>
      </w:pPr>
    </w:p>
    <w:p w:rsidR="00D879FE" w:rsidRDefault="008A4EFC">
      <w:pPr>
        <w:ind w:left="152" w:right="396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       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:    </w:t>
      </w:r>
      <w:r>
        <w:rPr>
          <w:spacing w:val="4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pi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y</w:t>
      </w:r>
    </w:p>
    <w:p w:rsidR="00D879FE" w:rsidRDefault="00D879FE">
      <w:pPr>
        <w:spacing w:before="9" w:line="100" w:lineRule="exact"/>
        <w:rPr>
          <w:sz w:val="11"/>
          <w:szCs w:val="11"/>
        </w:rPr>
      </w:pPr>
    </w:p>
    <w:p w:rsidR="00E04B64" w:rsidRDefault="00C64A89" w:rsidP="00C64A89">
      <w:pPr>
        <w:ind w:left="152" w:right="4369"/>
        <w:rPr>
          <w:sz w:val="22"/>
          <w:szCs w:val="22"/>
        </w:rPr>
        <w:sectPr w:rsidR="00E04B64">
          <w:headerReference w:type="default" r:id="rId7"/>
          <w:footerReference w:type="default" r:id="rId8"/>
          <w:pgSz w:w="12240" w:h="15840"/>
          <w:pgMar w:top="1140" w:right="1720" w:bottom="280" w:left="1720" w:header="960" w:footer="2331" w:gutter="0"/>
          <w:pgNumType w:start="1"/>
          <w:cols w:space="720"/>
        </w:sectPr>
      </w:pPr>
      <w:r>
        <w:rPr>
          <w:sz w:val="22"/>
          <w:szCs w:val="22"/>
        </w:rPr>
        <w:t xml:space="preserve">4           </w:t>
      </w:r>
      <w:r w:rsidR="008A4EFC">
        <w:rPr>
          <w:spacing w:val="-2"/>
          <w:sz w:val="22"/>
          <w:szCs w:val="22"/>
        </w:rPr>
        <w:t>U</w:t>
      </w:r>
      <w:r w:rsidR="008A4EFC">
        <w:rPr>
          <w:sz w:val="22"/>
          <w:szCs w:val="22"/>
        </w:rPr>
        <w:t>n</w:t>
      </w:r>
      <w:r w:rsidR="008A4EFC">
        <w:rPr>
          <w:spacing w:val="2"/>
          <w:sz w:val="22"/>
          <w:szCs w:val="22"/>
        </w:rPr>
        <w:t>i</w:t>
      </w:r>
      <w:r w:rsidR="008A4EFC">
        <w:rPr>
          <w:sz w:val="22"/>
          <w:szCs w:val="22"/>
        </w:rPr>
        <w:t>t</w:t>
      </w:r>
      <w:r w:rsidR="008A4EFC">
        <w:rPr>
          <w:spacing w:val="-3"/>
          <w:sz w:val="22"/>
          <w:szCs w:val="22"/>
        </w:rPr>
        <w:t>F</w:t>
      </w:r>
      <w:r w:rsidR="008A4EFC">
        <w:rPr>
          <w:spacing w:val="2"/>
          <w:sz w:val="22"/>
          <w:szCs w:val="22"/>
        </w:rPr>
        <w:t>o</w:t>
      </w:r>
      <w:r w:rsidR="008A4EFC">
        <w:rPr>
          <w:sz w:val="22"/>
          <w:szCs w:val="22"/>
        </w:rPr>
        <w:t>u</w:t>
      </w:r>
      <w:r w:rsidR="008A4EFC">
        <w:rPr>
          <w:spacing w:val="-1"/>
          <w:sz w:val="22"/>
          <w:szCs w:val="22"/>
        </w:rPr>
        <w:t>r</w:t>
      </w:r>
      <w:r>
        <w:rPr>
          <w:spacing w:val="-1"/>
          <w:sz w:val="22"/>
          <w:szCs w:val="22"/>
        </w:rPr>
        <w:t xml:space="preserve">         </w:t>
      </w:r>
      <w:r w:rsidR="008A4EFC">
        <w:rPr>
          <w:spacing w:val="-2"/>
          <w:sz w:val="22"/>
          <w:szCs w:val="22"/>
        </w:rPr>
        <w:t>A</w:t>
      </w:r>
      <w:r w:rsidR="008A4EFC">
        <w:rPr>
          <w:sz w:val="22"/>
          <w:szCs w:val="22"/>
        </w:rPr>
        <w:t>x</w:t>
      </w:r>
      <w:r w:rsidR="008A4EFC">
        <w:rPr>
          <w:spacing w:val="2"/>
          <w:sz w:val="22"/>
          <w:szCs w:val="22"/>
        </w:rPr>
        <w:t>i</w:t>
      </w:r>
      <w:r w:rsidR="00E42516">
        <w:rPr>
          <w:sz w:val="22"/>
          <w:szCs w:val="22"/>
        </w:rPr>
        <w:t>ology</w:t>
      </w:r>
      <w:bookmarkStart w:id="0" w:name="_GoBack"/>
    </w:p>
    <w:bookmarkEnd w:id="0"/>
    <w:p w:rsidR="00D879FE" w:rsidRDefault="008A4EFC" w:rsidP="00E04B64">
      <w:pPr>
        <w:rPr>
          <w:rFonts w:ascii="Arial Black" w:eastAsia="Arial Black" w:hAnsi="Arial Black" w:cs="Arial Black"/>
          <w:sz w:val="22"/>
          <w:szCs w:val="22"/>
        </w:rPr>
      </w:pPr>
      <w:r>
        <w:rPr>
          <w:rFonts w:ascii="Arial Black" w:eastAsia="Arial Black" w:hAnsi="Arial Black" w:cs="Arial Black"/>
          <w:sz w:val="22"/>
          <w:szCs w:val="22"/>
        </w:rPr>
        <w:lastRenderedPageBreak/>
        <w:t>W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H</w:t>
      </w:r>
      <w:r>
        <w:rPr>
          <w:rFonts w:ascii="Arial Black" w:eastAsia="Arial Black" w:hAnsi="Arial Black" w:cs="Arial Black"/>
          <w:spacing w:val="2"/>
          <w:sz w:val="22"/>
          <w:szCs w:val="22"/>
        </w:rPr>
        <w:t>A</w:t>
      </w:r>
      <w:r>
        <w:rPr>
          <w:rFonts w:ascii="Arial Black" w:eastAsia="Arial Black" w:hAnsi="Arial Black" w:cs="Arial Black"/>
          <w:sz w:val="22"/>
          <w:szCs w:val="22"/>
        </w:rPr>
        <w:t>T</w:t>
      </w:r>
      <w:r>
        <w:rPr>
          <w:rFonts w:ascii="Arial Black" w:eastAsia="Arial Black" w:hAnsi="Arial Black" w:cs="Arial Black"/>
          <w:spacing w:val="16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I</w:t>
      </w:r>
      <w:r>
        <w:rPr>
          <w:rFonts w:ascii="Arial Black" w:eastAsia="Arial Black" w:hAnsi="Arial Black" w:cs="Arial Black"/>
          <w:sz w:val="22"/>
          <w:szCs w:val="22"/>
        </w:rPr>
        <w:t>S</w:t>
      </w:r>
      <w:r>
        <w:rPr>
          <w:rFonts w:ascii="Arial Black" w:eastAsia="Arial Black" w:hAnsi="Arial Black" w:cs="Arial Black"/>
          <w:spacing w:val="6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pacing w:val="3"/>
          <w:w w:val="102"/>
          <w:sz w:val="22"/>
          <w:szCs w:val="22"/>
        </w:rPr>
        <w:t>P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H</w:t>
      </w:r>
      <w:r>
        <w:rPr>
          <w:rFonts w:ascii="Arial Black" w:eastAsia="Arial Black" w:hAnsi="Arial Black" w:cs="Arial Black"/>
          <w:spacing w:val="1"/>
          <w:w w:val="102"/>
          <w:sz w:val="22"/>
          <w:szCs w:val="22"/>
        </w:rPr>
        <w:t>IL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O</w:t>
      </w:r>
      <w:r>
        <w:rPr>
          <w:rFonts w:ascii="Arial Black" w:eastAsia="Arial Black" w:hAnsi="Arial Black" w:cs="Arial Black"/>
          <w:w w:val="102"/>
          <w:sz w:val="22"/>
          <w:szCs w:val="22"/>
        </w:rPr>
        <w:t>S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O</w:t>
      </w:r>
      <w:r>
        <w:rPr>
          <w:rFonts w:ascii="Arial Black" w:eastAsia="Arial Black" w:hAnsi="Arial Black" w:cs="Arial Black"/>
          <w:w w:val="102"/>
          <w:sz w:val="22"/>
          <w:szCs w:val="22"/>
        </w:rPr>
        <w:t>P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H</w:t>
      </w:r>
      <w:r>
        <w:rPr>
          <w:rFonts w:ascii="Arial Black" w:eastAsia="Arial Black" w:hAnsi="Arial Black" w:cs="Arial Black"/>
          <w:w w:val="102"/>
          <w:sz w:val="22"/>
          <w:szCs w:val="22"/>
        </w:rPr>
        <w:t>Y?</w:t>
      </w:r>
    </w:p>
    <w:p w:rsidR="00D879FE" w:rsidRDefault="00D879FE">
      <w:pPr>
        <w:spacing w:before="1" w:line="100" w:lineRule="exact"/>
        <w:rPr>
          <w:sz w:val="11"/>
          <w:szCs w:val="11"/>
        </w:rPr>
      </w:pPr>
    </w:p>
    <w:p w:rsidR="00D879FE" w:rsidRDefault="008A4EFC">
      <w:pPr>
        <w:ind w:left="152"/>
        <w:rPr>
          <w:sz w:val="22"/>
          <w:szCs w:val="22"/>
        </w:rPr>
      </w:pP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phy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two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k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:</w:t>
      </w:r>
      <w:r>
        <w:rPr>
          <w:spacing w:val="19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P</w:t>
      </w:r>
      <w:r>
        <w:rPr>
          <w:b/>
          <w:spacing w:val="-1"/>
          <w:sz w:val="22"/>
          <w:szCs w:val="22"/>
        </w:rPr>
        <w:t>h</w:t>
      </w:r>
      <w:r>
        <w:rPr>
          <w:b/>
          <w:spacing w:val="4"/>
          <w:sz w:val="22"/>
          <w:szCs w:val="22"/>
        </w:rPr>
        <w:t>i</w:t>
      </w:r>
      <w:r>
        <w:rPr>
          <w:b/>
          <w:sz w:val="22"/>
          <w:szCs w:val="22"/>
        </w:rPr>
        <w:t>los</w:t>
      </w:r>
      <w:r>
        <w:rPr>
          <w:b/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“</w:t>
      </w:r>
      <w:r>
        <w:rPr>
          <w:sz w:val="22"/>
          <w:szCs w:val="22"/>
        </w:rPr>
        <w:t>lo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”</w:t>
      </w:r>
      <w:r>
        <w:rPr>
          <w:spacing w:val="1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1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ph</w:t>
      </w:r>
      <w:r>
        <w:rPr>
          <w:b/>
          <w:sz w:val="22"/>
          <w:szCs w:val="22"/>
        </w:rPr>
        <w:t>ia</w:t>
      </w:r>
      <w:r>
        <w:rPr>
          <w:b/>
          <w:spacing w:val="2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e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ning</w:t>
      </w:r>
    </w:p>
    <w:p w:rsidR="00D879FE" w:rsidRDefault="008A4EFC">
      <w:pPr>
        <w:spacing w:before="6"/>
        <w:ind w:left="152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  <w:r>
        <w:rPr>
          <w:spacing w:val="1"/>
          <w:sz w:val="22"/>
          <w:szCs w:val="22"/>
        </w:rPr>
        <w:t>“</w:t>
      </w:r>
      <w:r>
        <w:rPr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do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”</w:t>
      </w:r>
      <w:r>
        <w:rPr>
          <w:sz w:val="22"/>
          <w:szCs w:val="22"/>
        </w:rPr>
        <w:t>.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ut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“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phi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”</w:t>
      </w:r>
      <w:r>
        <w:rPr>
          <w:spacing w:val="2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“</w:t>
      </w:r>
      <w:r>
        <w:rPr>
          <w:sz w:val="22"/>
          <w:szCs w:val="22"/>
        </w:rPr>
        <w:t>lo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wi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do</w:t>
      </w:r>
      <w:r>
        <w:rPr>
          <w:spacing w:val="2"/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”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8A4EFC">
      <w:pPr>
        <w:spacing w:before="36" w:line="246" w:lineRule="auto"/>
        <w:ind w:left="152" w:right="106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dom 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lf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, 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“</w:t>
      </w:r>
      <w:r>
        <w:rPr>
          <w:sz w:val="22"/>
          <w:szCs w:val="22"/>
        </w:rPr>
        <w:t xml:space="preserve">the 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ty 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  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ke 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ble 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ions 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ve 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ood </w:t>
      </w:r>
      <w:r>
        <w:rPr>
          <w:spacing w:val="5"/>
          <w:sz w:val="22"/>
          <w:szCs w:val="22"/>
        </w:rPr>
        <w:t xml:space="preserve"> </w:t>
      </w:r>
      <w:r>
        <w:rPr>
          <w:spacing w:val="4"/>
          <w:w w:val="102"/>
          <w:sz w:val="22"/>
          <w:szCs w:val="22"/>
        </w:rPr>
        <w:t>j</w:t>
      </w:r>
      <w:r>
        <w:rPr>
          <w:w w:val="102"/>
          <w:sz w:val="22"/>
          <w:szCs w:val="22"/>
        </w:rPr>
        <w:t>ud</w:t>
      </w:r>
      <w:r>
        <w:rPr>
          <w:spacing w:val="-2"/>
          <w:w w:val="102"/>
          <w:sz w:val="22"/>
          <w:szCs w:val="22"/>
        </w:rPr>
        <w:t>g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nt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eca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5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know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e 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body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as”</w:t>
      </w:r>
      <w:r>
        <w:rPr>
          <w:sz w:val="22"/>
          <w:szCs w:val="22"/>
        </w:rPr>
        <w:t>.</w:t>
      </w:r>
      <w:r>
        <w:rPr>
          <w:spacing w:val="4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dom</w:t>
      </w:r>
      <w:r>
        <w:rPr>
          <w:spacing w:val="5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th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f</w:t>
      </w:r>
      <w:r>
        <w:rPr>
          <w:w w:val="102"/>
          <w:sz w:val="22"/>
          <w:szCs w:val="22"/>
        </w:rPr>
        <w:t>o</w:t>
      </w:r>
      <w:r>
        <w:rPr>
          <w:spacing w:val="-3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ke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lib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te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qui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K</w:t>
      </w:r>
      <w:r>
        <w:rPr>
          <w:w w:val="102"/>
          <w:sz w:val="22"/>
          <w:szCs w:val="22"/>
        </w:rPr>
        <w:t>now</w:t>
      </w:r>
      <w:r>
        <w:rPr>
          <w:spacing w:val="2"/>
          <w:w w:val="102"/>
          <w:sz w:val="22"/>
          <w:szCs w:val="22"/>
        </w:rPr>
        <w:t>l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d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qu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ough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inki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is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ss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king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te</w:t>
      </w:r>
      <w:r>
        <w:rPr>
          <w:spacing w:val="23"/>
          <w:sz w:val="22"/>
          <w:szCs w:val="22"/>
        </w:rPr>
        <w:t xml:space="preserve"> </w:t>
      </w:r>
      <w:r>
        <w:rPr>
          <w:spacing w:val="4"/>
          <w:w w:val="102"/>
          <w:sz w:val="22"/>
          <w:szCs w:val="22"/>
        </w:rPr>
        <w:t>j</w:t>
      </w:r>
      <w:r>
        <w:rPr>
          <w:w w:val="102"/>
          <w:sz w:val="22"/>
          <w:szCs w:val="22"/>
        </w:rPr>
        <w:t>ud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>m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nt; </w:t>
      </w:r>
      <w:r>
        <w:rPr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ndi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du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c</w:t>
      </w:r>
      <w:r>
        <w:rPr>
          <w:sz w:val="22"/>
          <w:szCs w:val="22"/>
        </w:rPr>
        <w:t>ulti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of qu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ity,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a 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w w:val="102"/>
          <w:sz w:val="22"/>
          <w:szCs w:val="22"/>
        </w:rPr>
        <w:t>hi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 xml:space="preserve">h 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ec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tion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lit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ning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hy</w:t>
      </w:r>
      <w:r>
        <w:rPr>
          <w:spacing w:val="2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“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love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fo</w:t>
      </w:r>
      <w:r>
        <w:rPr>
          <w:w w:val="102"/>
          <w:sz w:val="22"/>
          <w:szCs w:val="22"/>
        </w:rPr>
        <w:t xml:space="preserve">r 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high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know</w:t>
      </w:r>
      <w:r>
        <w:rPr>
          <w:spacing w:val="-3"/>
          <w:w w:val="102"/>
          <w:sz w:val="22"/>
          <w:szCs w:val="22"/>
        </w:rPr>
        <w:t>l</w:t>
      </w:r>
      <w:r>
        <w:rPr>
          <w:spacing w:val="3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dg</w:t>
      </w:r>
      <w:r>
        <w:rPr>
          <w:spacing w:val="1"/>
          <w:w w:val="102"/>
          <w:sz w:val="22"/>
          <w:szCs w:val="22"/>
        </w:rPr>
        <w:t>e</w:t>
      </w:r>
      <w:r>
        <w:rPr>
          <w:spacing w:val="3"/>
          <w:w w:val="102"/>
          <w:sz w:val="22"/>
          <w:szCs w:val="22"/>
        </w:rPr>
        <w:t>”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Fr</w:t>
      </w:r>
      <w:r>
        <w:rPr>
          <w:sz w:val="22"/>
          <w:szCs w:val="22"/>
        </w:rPr>
        <w:t>om</w:t>
      </w:r>
      <w:r>
        <w:rPr>
          <w:spacing w:val="3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po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nt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ee</w:t>
      </w:r>
      <w:r>
        <w:rPr>
          <w:sz w:val="22"/>
          <w:szCs w:val="22"/>
        </w:rPr>
        <w:t>k</w:t>
      </w:r>
      <w:r>
        <w:rPr>
          <w:spacing w:val="3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hilo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4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dom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30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xc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l</w:t>
      </w:r>
      <w:r>
        <w:rPr>
          <w:spacing w:val="-3"/>
          <w:w w:val="102"/>
          <w:sz w:val="22"/>
          <w:szCs w:val="22"/>
        </w:rPr>
        <w:t>l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</w:t>
      </w:r>
      <w:r>
        <w:rPr>
          <w:spacing w:val="-2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kn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dg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 w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c</w:t>
      </w:r>
      <w:r>
        <w:rPr>
          <w:spacing w:val="2"/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l </w:t>
      </w:r>
      <w:r>
        <w:rPr>
          <w:spacing w:val="1"/>
          <w:sz w:val="22"/>
          <w:szCs w:val="22"/>
        </w:rPr>
        <w:t>sc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 we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>now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.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cs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bio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og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spacing w:val="2"/>
          <w:w w:val="102"/>
          <w:sz w:val="22"/>
          <w:szCs w:val="22"/>
        </w:rPr>
        <w:t>o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io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gy</w:t>
      </w:r>
      <w:r>
        <w:rPr>
          <w:w w:val="102"/>
          <w:sz w:val="22"/>
          <w:szCs w:val="22"/>
        </w:rPr>
        <w:t xml:space="preserve">, 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onomi</w:t>
      </w:r>
      <w:r>
        <w:rPr>
          <w:spacing w:val="1"/>
          <w:sz w:val="22"/>
          <w:szCs w:val="22"/>
        </w:rPr>
        <w:t>cs</w:t>
      </w:r>
      <w:r>
        <w:rPr>
          <w:sz w:val="22"/>
          <w:szCs w:val="22"/>
        </w:rPr>
        <w:t xml:space="preserve">, </w:t>
      </w:r>
      <w:r>
        <w:rPr>
          <w:spacing w:val="1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on, 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.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ll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plin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n 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tood 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om </w:t>
      </w:r>
      <w:r>
        <w:rPr>
          <w:spacing w:val="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phi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o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oph</w:t>
      </w:r>
      <w:r>
        <w:rPr>
          <w:spacing w:val="-3"/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c</w:t>
      </w:r>
      <w:r>
        <w:rPr>
          <w:spacing w:val="-2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l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di</w:t>
      </w:r>
      <w:r>
        <w:rPr>
          <w:spacing w:val="-1"/>
          <w:w w:val="102"/>
          <w:sz w:val="22"/>
          <w:szCs w:val="22"/>
        </w:rPr>
        <w:t>s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ipl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es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8A4EFC">
      <w:pPr>
        <w:spacing w:line="245" w:lineRule="auto"/>
        <w:ind w:left="152" w:right="106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E</w:t>
      </w:r>
      <w:r>
        <w:rPr>
          <w:spacing w:val="1"/>
          <w:sz w:val="22"/>
          <w:szCs w:val="22"/>
        </w:rPr>
        <w:t>sse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 pu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2"/>
          <w:sz w:val="22"/>
          <w:szCs w:val="22"/>
        </w:rPr>
        <w:t xml:space="preserve"> f</w:t>
      </w:r>
      <w:r>
        <w:rPr>
          <w:sz w:val="22"/>
          <w:szCs w:val="22"/>
        </w:rPr>
        <w:t>ound</w:t>
      </w:r>
      <w:r>
        <w:rPr>
          <w:spacing w:val="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ut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Unl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ke</w:t>
      </w:r>
      <w:r>
        <w:rPr>
          <w:spacing w:val="1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oth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r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ubj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ts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li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pacing w:val="-4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og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3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2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c</w:t>
      </w:r>
      <w:r>
        <w:rPr>
          <w:spacing w:val="-1"/>
          <w:sz w:val="22"/>
          <w:szCs w:val="22"/>
        </w:rPr>
        <w:t>.</w:t>
      </w:r>
      <w:r>
        <w:rPr>
          <w:sz w:val="22"/>
          <w:szCs w:val="22"/>
        </w:rPr>
        <w:t>,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1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r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spacing w:val="-2"/>
          <w:w w:val="102"/>
          <w:sz w:val="22"/>
          <w:szCs w:val="22"/>
        </w:rPr>
        <w:t>k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ll </w:t>
      </w:r>
      <w:r>
        <w:rPr>
          <w:sz w:val="22"/>
          <w:szCs w:val="22"/>
        </w:rPr>
        <w:t>on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4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r</w:t>
      </w:r>
      <w:r>
        <w:rPr>
          <w:spacing w:val="3"/>
          <w:w w:val="102"/>
          <w:sz w:val="22"/>
          <w:szCs w:val="22"/>
        </w:rPr>
        <w:t>e</w:t>
      </w:r>
      <w:r>
        <w:rPr>
          <w:spacing w:val="1"/>
          <w:w w:val="102"/>
          <w:sz w:val="22"/>
          <w:szCs w:val="22"/>
        </w:rPr>
        <w:t>as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>in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3" w:line="100" w:lineRule="exact"/>
        <w:rPr>
          <w:sz w:val="11"/>
          <w:szCs w:val="11"/>
        </w:rPr>
      </w:pPr>
    </w:p>
    <w:p w:rsidR="00D879FE" w:rsidRDefault="008A4EFC">
      <w:pPr>
        <w:ind w:left="152" w:right="10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phy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2"/>
          <w:sz w:val="22"/>
          <w:szCs w:val="22"/>
        </w:rPr>
        <w:t>ff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3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uth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ff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ys</w:t>
      </w:r>
      <w:r>
        <w:rPr>
          <w:spacing w:val="2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om</w:t>
      </w:r>
      <w:r>
        <w:rPr>
          <w:spacing w:val="31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c</w:t>
      </w:r>
      <w:r>
        <w:rPr>
          <w:spacing w:val="2"/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nt</w:t>
      </w:r>
    </w:p>
    <w:p w:rsidR="00D879FE" w:rsidRDefault="008A4EFC">
      <w:pPr>
        <w:spacing w:before="8"/>
        <w:ind w:left="152" w:right="3255"/>
        <w:jc w:val="both"/>
        <w:rPr>
          <w:sz w:val="22"/>
          <w:szCs w:val="22"/>
        </w:rPr>
      </w:pP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1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ini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ions</w:t>
      </w:r>
      <w:r>
        <w:rPr>
          <w:spacing w:val="2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th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ting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b</w:t>
      </w:r>
      <w:r>
        <w:rPr>
          <w:spacing w:val="-2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l</w:t>
      </w:r>
      <w:r>
        <w:rPr>
          <w:spacing w:val="2"/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w</w:t>
      </w:r>
      <w:r>
        <w:rPr>
          <w:w w:val="102"/>
          <w:sz w:val="22"/>
          <w:szCs w:val="22"/>
        </w:rPr>
        <w:t>:</w:t>
      </w:r>
    </w:p>
    <w:p w:rsidR="00D879FE" w:rsidRDefault="00D879FE">
      <w:pPr>
        <w:spacing w:before="9" w:line="100" w:lineRule="exact"/>
        <w:rPr>
          <w:sz w:val="11"/>
          <w:szCs w:val="11"/>
        </w:rPr>
      </w:pPr>
    </w:p>
    <w:p w:rsidR="00D879FE" w:rsidRDefault="008A4EFC">
      <w:pPr>
        <w:spacing w:line="245" w:lineRule="auto"/>
        <w:ind w:left="831" w:right="107" w:hanging="679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 xml:space="preserve">i)       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mp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3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nts</w:t>
      </w:r>
      <w:r>
        <w:rPr>
          <w:spacing w:val="4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bout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our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if</w:t>
      </w:r>
      <w:r>
        <w:rPr>
          <w:sz w:val="22"/>
          <w:szCs w:val="22"/>
        </w:rPr>
        <w:t>e</w:t>
      </w:r>
      <w:r>
        <w:rPr>
          <w:spacing w:val="2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in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und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nd)</w:t>
      </w:r>
      <w:r>
        <w:rPr>
          <w:spacing w:val="23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m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8A4EFC">
      <w:pPr>
        <w:ind w:left="152" w:right="1411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)      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tt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pt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utio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und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obl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s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9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8" w:hanging="679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i)    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d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q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ny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idd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un</w:t>
      </w:r>
      <w:r>
        <w:rPr>
          <w:spacing w:val="2"/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v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ind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ning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ul</w:t>
      </w:r>
      <w:r>
        <w:rPr>
          <w:spacing w:val="5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k</w:t>
      </w:r>
      <w:r>
        <w:rPr>
          <w:spacing w:val="5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xp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ion</w:t>
      </w:r>
      <w:r>
        <w:rPr>
          <w:spacing w:val="5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3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>ou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>ht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, 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tions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ob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ble</w:t>
      </w:r>
      <w:r>
        <w:rPr>
          <w:spacing w:val="22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p</w:t>
      </w:r>
      <w:r>
        <w:rPr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>om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5" w:lineRule="auto"/>
        <w:ind w:left="831" w:right="107" w:hanging="679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 xml:space="preserve">iv)     </w:t>
      </w:r>
      <w:r>
        <w:rPr>
          <w:spacing w:val="2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ndividu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 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5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his</w:t>
      </w:r>
      <w:r>
        <w:rPr>
          <w:spacing w:val="4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iding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,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4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ompt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42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n </w:t>
      </w:r>
      <w:r>
        <w:rPr>
          <w:sz w:val="22"/>
          <w:szCs w:val="22"/>
        </w:rPr>
        <w:t>di</w:t>
      </w:r>
      <w:r>
        <w:rPr>
          <w:spacing w:val="-1"/>
          <w:sz w:val="22"/>
          <w:szCs w:val="22"/>
        </w:rPr>
        <w:t>f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s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3"/>
          <w:sz w:val="22"/>
          <w:szCs w:val="22"/>
        </w:rPr>
        <w:t>i</w:t>
      </w:r>
      <w:r>
        <w:rPr>
          <w:spacing w:val="-1"/>
          <w:sz w:val="22"/>
          <w:szCs w:val="22"/>
        </w:rPr>
        <w:t>f</w:t>
      </w:r>
      <w:r>
        <w:rPr>
          <w:spacing w:val="2"/>
          <w:sz w:val="22"/>
          <w:szCs w:val="22"/>
        </w:rPr>
        <w:t>f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pl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c</w:t>
      </w:r>
      <w:r>
        <w:rPr>
          <w:spacing w:val="2"/>
          <w:w w:val="102"/>
          <w:sz w:val="22"/>
          <w:szCs w:val="22"/>
        </w:rPr>
        <w:t>i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c</w:t>
      </w:r>
      <w:r>
        <w:rPr>
          <w:spacing w:val="-2"/>
          <w:w w:val="102"/>
          <w:sz w:val="22"/>
          <w:szCs w:val="22"/>
        </w:rPr>
        <w:t>u</w:t>
      </w:r>
      <w:r>
        <w:rPr>
          <w:spacing w:val="2"/>
          <w:w w:val="102"/>
          <w:sz w:val="22"/>
          <w:szCs w:val="22"/>
        </w:rPr>
        <w:t>m</w:t>
      </w:r>
      <w:r>
        <w:rPr>
          <w:spacing w:val="-1"/>
          <w:w w:val="102"/>
          <w:sz w:val="22"/>
          <w:szCs w:val="22"/>
        </w:rPr>
        <w:t>s</w:t>
      </w:r>
      <w:r>
        <w:rPr>
          <w:spacing w:val="2"/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n</w:t>
      </w:r>
      <w:r>
        <w:rPr>
          <w:spacing w:val="3"/>
          <w:w w:val="102"/>
          <w:sz w:val="22"/>
          <w:szCs w:val="22"/>
        </w:rPr>
        <w:t>c</w:t>
      </w:r>
      <w:r>
        <w:rPr>
          <w:spacing w:val="1"/>
          <w:w w:val="102"/>
          <w:sz w:val="22"/>
          <w:szCs w:val="22"/>
        </w:rPr>
        <w:t>es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8A4EFC">
      <w:pPr>
        <w:spacing w:line="245" w:lineRule="auto"/>
        <w:ind w:left="831" w:right="106" w:hanging="679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 xml:space="preserve">v)      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 xml:space="preserve">A 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tion, 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 xml:space="preserve">ons 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nd </w:t>
      </w:r>
      <w:r>
        <w:rPr>
          <w:spacing w:val="9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v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ning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wo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l</w:t>
      </w:r>
      <w:r>
        <w:rPr>
          <w:spacing w:val="2"/>
          <w:w w:val="102"/>
          <w:sz w:val="22"/>
          <w:szCs w:val="22"/>
        </w:rPr>
        <w:t>d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3" w:line="220" w:lineRule="exact"/>
        <w:rPr>
          <w:sz w:val="22"/>
          <w:szCs w:val="22"/>
        </w:rPr>
      </w:pPr>
    </w:p>
    <w:p w:rsidR="00D879FE" w:rsidRDefault="008A4EFC">
      <w:pPr>
        <w:ind w:left="152" w:right="5298"/>
        <w:jc w:val="both"/>
        <w:rPr>
          <w:sz w:val="22"/>
          <w:szCs w:val="22"/>
        </w:rPr>
      </w:pP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VO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TI</w:t>
      </w:r>
      <w:r>
        <w:rPr>
          <w:b/>
          <w:spacing w:val="2"/>
          <w:sz w:val="22"/>
          <w:szCs w:val="22"/>
        </w:rPr>
        <w:t>O</w:t>
      </w:r>
      <w:r>
        <w:rPr>
          <w:b/>
          <w:sz w:val="22"/>
          <w:szCs w:val="22"/>
        </w:rPr>
        <w:t>N</w:t>
      </w:r>
      <w:r>
        <w:rPr>
          <w:b/>
          <w:spacing w:val="27"/>
          <w:sz w:val="22"/>
          <w:szCs w:val="22"/>
        </w:rPr>
        <w:t xml:space="preserve"> </w:t>
      </w:r>
      <w:r>
        <w:rPr>
          <w:b/>
          <w:sz w:val="22"/>
          <w:szCs w:val="22"/>
        </w:rPr>
        <w:t>OF</w:t>
      </w:r>
      <w:r>
        <w:rPr>
          <w:b/>
          <w:spacing w:val="8"/>
          <w:sz w:val="22"/>
          <w:szCs w:val="22"/>
        </w:rPr>
        <w:t xml:space="preserve"> </w:t>
      </w:r>
      <w:r>
        <w:rPr>
          <w:b/>
          <w:spacing w:val="1"/>
          <w:w w:val="102"/>
          <w:sz w:val="22"/>
          <w:szCs w:val="22"/>
        </w:rPr>
        <w:t>P</w:t>
      </w:r>
      <w:r>
        <w:rPr>
          <w:b/>
          <w:w w:val="102"/>
          <w:sz w:val="22"/>
          <w:szCs w:val="22"/>
        </w:rPr>
        <w:t>H</w:t>
      </w:r>
      <w:r>
        <w:rPr>
          <w:b/>
          <w:spacing w:val="-1"/>
          <w:w w:val="102"/>
          <w:sz w:val="22"/>
          <w:szCs w:val="22"/>
        </w:rPr>
        <w:t>I</w:t>
      </w:r>
      <w:r>
        <w:rPr>
          <w:b/>
          <w:spacing w:val="1"/>
          <w:w w:val="102"/>
          <w:sz w:val="22"/>
          <w:szCs w:val="22"/>
        </w:rPr>
        <w:t>L</w:t>
      </w:r>
      <w:r>
        <w:rPr>
          <w:b/>
          <w:spacing w:val="2"/>
          <w:w w:val="102"/>
          <w:sz w:val="22"/>
          <w:szCs w:val="22"/>
        </w:rPr>
        <w:t>O</w:t>
      </w:r>
      <w:r>
        <w:rPr>
          <w:b/>
          <w:spacing w:val="-3"/>
          <w:w w:val="102"/>
          <w:sz w:val="22"/>
          <w:szCs w:val="22"/>
        </w:rPr>
        <w:t>S</w:t>
      </w:r>
      <w:r>
        <w:rPr>
          <w:b/>
          <w:spacing w:val="2"/>
          <w:w w:val="102"/>
          <w:sz w:val="22"/>
          <w:szCs w:val="22"/>
        </w:rPr>
        <w:t>O</w:t>
      </w:r>
      <w:r>
        <w:rPr>
          <w:b/>
          <w:spacing w:val="-1"/>
          <w:w w:val="102"/>
          <w:sz w:val="22"/>
          <w:szCs w:val="22"/>
        </w:rPr>
        <w:t>P</w:t>
      </w:r>
      <w:r>
        <w:rPr>
          <w:b/>
          <w:spacing w:val="2"/>
          <w:w w:val="102"/>
          <w:sz w:val="22"/>
          <w:szCs w:val="22"/>
        </w:rPr>
        <w:t>H</w:t>
      </w:r>
      <w:r>
        <w:rPr>
          <w:b/>
          <w:w w:val="102"/>
          <w:sz w:val="22"/>
          <w:szCs w:val="22"/>
        </w:rPr>
        <w:t>Y</w:t>
      </w:r>
    </w:p>
    <w:p w:rsidR="00D879FE" w:rsidRDefault="00D879FE">
      <w:pPr>
        <w:spacing w:before="4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6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ee</w:t>
      </w:r>
      <w:r>
        <w:rPr>
          <w:sz w:val="22"/>
          <w:szCs w:val="22"/>
        </w:rPr>
        <w:t>k</w:t>
      </w:r>
      <w:r>
        <w:rPr>
          <w:spacing w:val="4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hilo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op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  o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4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“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i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n”</w:t>
      </w:r>
      <w:r>
        <w:rPr>
          <w:spacing w:val="5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dition</w:t>
      </w:r>
      <w:r>
        <w:rPr>
          <w:spacing w:val="4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hink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4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id</w:t>
      </w:r>
      <w:r>
        <w:rPr>
          <w:spacing w:val="3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the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ound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y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in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 the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Wes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W</w:t>
      </w:r>
      <w:r>
        <w:rPr>
          <w:w w:val="102"/>
          <w:sz w:val="22"/>
          <w:szCs w:val="22"/>
        </w:rPr>
        <w:t>o</w:t>
      </w:r>
      <w:r>
        <w:rPr>
          <w:spacing w:val="2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ld.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ir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nqui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,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ound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2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olid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lopm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2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sc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oth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r </w:t>
      </w:r>
      <w:r>
        <w:rPr>
          <w:sz w:val="22"/>
          <w:szCs w:val="22"/>
        </w:rPr>
        <w:t>hu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</w:t>
      </w:r>
      <w:r>
        <w:rPr>
          <w:spacing w:val="-2"/>
          <w:w w:val="102"/>
          <w:sz w:val="22"/>
          <w:szCs w:val="22"/>
        </w:rPr>
        <w:t>d</w:t>
      </w:r>
      <w:r>
        <w:rPr>
          <w:spacing w:val="1"/>
          <w:w w:val="102"/>
          <w:sz w:val="22"/>
          <w:szCs w:val="22"/>
        </w:rPr>
        <w:t>ea</w:t>
      </w:r>
      <w:r>
        <w:rPr>
          <w:spacing w:val="-2"/>
          <w:w w:val="102"/>
          <w:sz w:val="22"/>
          <w:szCs w:val="22"/>
        </w:rPr>
        <w:t>v</w:t>
      </w:r>
      <w:r>
        <w:rPr>
          <w:w w:val="102"/>
          <w:sz w:val="22"/>
          <w:szCs w:val="22"/>
        </w:rPr>
        <w:t>ou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6"/>
        <w:jc w:val="both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dom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 xml:space="preserve">or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l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,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2"/>
          <w:sz w:val="22"/>
          <w:szCs w:val="22"/>
        </w:rPr>
        <w:t>j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ive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 the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ee</w:t>
      </w:r>
      <w:r>
        <w:rPr>
          <w:sz w:val="22"/>
          <w:szCs w:val="22"/>
        </w:rPr>
        <w:t>k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ws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ip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univ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.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oing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o,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2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x</w:t>
      </w:r>
      <w:r>
        <w:rPr>
          <w:spacing w:val="2"/>
          <w:w w:val="102"/>
          <w:sz w:val="22"/>
          <w:szCs w:val="22"/>
        </w:rPr>
        <w:t>p</w:t>
      </w:r>
      <w:r>
        <w:rPr>
          <w:w w:val="102"/>
          <w:sz w:val="22"/>
          <w:szCs w:val="22"/>
        </w:rPr>
        <w:t>l</w:t>
      </w:r>
      <w:r>
        <w:rPr>
          <w:spacing w:val="1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n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t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of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e</w:t>
      </w:r>
      <w:r>
        <w:rPr>
          <w:spacing w:val="5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 xml:space="preserve">ion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 xml:space="preserve">e 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 xml:space="preserve">oning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 xml:space="preserve">gh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ob</w:t>
      </w:r>
      <w:r>
        <w:rPr>
          <w:spacing w:val="1"/>
          <w:sz w:val="22"/>
          <w:szCs w:val="22"/>
        </w:rPr>
        <w:t>se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, </w:t>
      </w:r>
      <w:r>
        <w:rPr>
          <w:spacing w:val="1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nd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 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Fr</w:t>
      </w:r>
      <w:r>
        <w:rPr>
          <w:sz w:val="22"/>
          <w:szCs w:val="22"/>
        </w:rPr>
        <w:t>om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is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,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4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4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“</w:t>
      </w:r>
      <w:r>
        <w:rPr>
          <w:sz w:val="22"/>
          <w:szCs w:val="22"/>
        </w:rPr>
        <w:t>wond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 xml:space="preserve">”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 </w:t>
      </w:r>
      <w:r>
        <w:rPr>
          <w:w w:val="102"/>
          <w:sz w:val="22"/>
          <w:szCs w:val="22"/>
        </w:rPr>
        <w:t xml:space="preserve">the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ntion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.  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Ma</w:t>
      </w:r>
      <w:r>
        <w:rPr>
          <w:sz w:val="22"/>
          <w:szCs w:val="22"/>
        </w:rPr>
        <w:t>n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ion,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wo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ld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oth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ly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bo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oon,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2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un,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tc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 xml:space="preserve">. </w:t>
      </w:r>
      <w:r>
        <w:rPr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f</w:t>
      </w:r>
      <w:r>
        <w:rPr>
          <w:spacing w:val="-2"/>
          <w:w w:val="102"/>
          <w:sz w:val="22"/>
          <w:szCs w:val="22"/>
        </w:rPr>
        <w:t>a</w:t>
      </w:r>
      <w:r>
        <w:rPr>
          <w:spacing w:val="3"/>
          <w:w w:val="102"/>
          <w:sz w:val="22"/>
          <w:szCs w:val="22"/>
        </w:rPr>
        <w:t>c</w:t>
      </w:r>
      <w:r>
        <w:rPr>
          <w:spacing w:val="-3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, </w:t>
      </w:r>
      <w:r>
        <w:rPr>
          <w:sz w:val="22"/>
          <w:szCs w:val="22"/>
        </w:rPr>
        <w:t>the</w:t>
      </w:r>
      <w:r>
        <w:rPr>
          <w:spacing w:val="5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nt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ee</w:t>
      </w:r>
      <w:r>
        <w:rPr>
          <w:sz w:val="22"/>
          <w:szCs w:val="22"/>
        </w:rPr>
        <w:t xml:space="preserve">k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s 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j</w:t>
      </w:r>
      <w:r>
        <w:rPr>
          <w:spacing w:val="1"/>
          <w:sz w:val="22"/>
          <w:szCs w:val="22"/>
        </w:rPr>
        <w:t>ec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5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,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ds 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5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nt</w:t>
      </w:r>
      <w:r>
        <w:rPr>
          <w:spacing w:val="1"/>
          <w:sz w:val="22"/>
          <w:szCs w:val="22"/>
        </w:rPr>
        <w:t>as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th 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my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ho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ns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th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lly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xp</w:t>
      </w:r>
      <w:r>
        <w:rPr>
          <w:spacing w:val="2"/>
          <w:w w:val="102"/>
          <w:sz w:val="22"/>
          <w:szCs w:val="22"/>
        </w:rPr>
        <w:t>l</w:t>
      </w:r>
      <w:r>
        <w:rPr>
          <w:spacing w:val="-2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d.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8A4EFC">
      <w:pPr>
        <w:spacing w:before="36" w:line="246" w:lineRule="auto"/>
        <w:ind w:left="152" w:right="105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oup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 pu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ue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hi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om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M</w:t>
      </w:r>
      <w:r>
        <w:rPr>
          <w:spacing w:val="-3"/>
          <w:w w:val="102"/>
          <w:sz w:val="22"/>
          <w:szCs w:val="22"/>
        </w:rPr>
        <w:t>i</w:t>
      </w:r>
      <w:r>
        <w:rPr>
          <w:spacing w:val="2"/>
          <w:w w:val="102"/>
          <w:sz w:val="22"/>
          <w:szCs w:val="22"/>
        </w:rPr>
        <w:t>l</w:t>
      </w:r>
      <w:r>
        <w:rPr>
          <w:spacing w:val="1"/>
          <w:w w:val="102"/>
          <w:sz w:val="22"/>
          <w:szCs w:val="22"/>
        </w:rPr>
        <w:t>es</w:t>
      </w:r>
      <w:r>
        <w:rPr>
          <w:spacing w:val="-3"/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 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ph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  </w:t>
      </w:r>
      <w:r>
        <w:rPr>
          <w:spacing w:val="3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,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2"/>
          <w:sz w:val="22"/>
          <w:szCs w:val="22"/>
        </w:rPr>
        <w:t xml:space="preserve"> 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goni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hool 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 xml:space="preserve">or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th  </w:t>
      </w:r>
      <w:r>
        <w:rPr>
          <w:w w:val="102"/>
          <w:sz w:val="22"/>
          <w:szCs w:val="22"/>
        </w:rPr>
        <w:t xml:space="preserve">a 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po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is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bout</w:t>
      </w:r>
      <w:r>
        <w:rPr>
          <w:spacing w:val="4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4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ub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e 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uni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 xml:space="preserve">.  </w:t>
      </w:r>
      <w:r>
        <w:rPr>
          <w:spacing w:val="3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ld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3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d,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m,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thus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18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nt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t</w:t>
      </w:r>
      <w:r>
        <w:rPr>
          <w:spacing w:val="-3"/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ou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, 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1"/>
          <w:sz w:val="22"/>
          <w:szCs w:val="22"/>
        </w:rPr>
        <w:t xml:space="preserve"> a</w:t>
      </w:r>
      <w:r>
        <w:rPr>
          <w:sz w:val="22"/>
          <w:szCs w:val="22"/>
        </w:rPr>
        <w:t xml:space="preserve">s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tmo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, 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be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 xml:space="preserve">or 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es</w:t>
      </w:r>
      <w:r>
        <w:rPr>
          <w:spacing w:val="3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 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1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</w:t>
      </w:r>
      <w:r>
        <w:rPr>
          <w:spacing w:val="-2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.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3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qu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3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li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low</w:t>
      </w:r>
      <w:r>
        <w:rPr>
          <w:spacing w:val="3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de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up</w:t>
      </w:r>
      <w:r>
        <w:rPr>
          <w:spacing w:val="33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f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. 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he 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f 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qu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ol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;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ll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ds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mu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</w:t>
      </w:r>
      <w:r>
        <w:rPr>
          <w:spacing w:val="1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5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ol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owing</w:t>
      </w:r>
      <w:r>
        <w:rPr>
          <w:spacing w:val="4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,</w:t>
      </w:r>
      <w:r>
        <w:rPr>
          <w:spacing w:val="4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me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ugh</w:t>
      </w:r>
      <w:r>
        <w:rPr>
          <w:spacing w:val="4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4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up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d</w:t>
      </w:r>
      <w:r>
        <w:rPr>
          <w:spacing w:val="-2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a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ub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ting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 xml:space="preserve">t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thing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l </w:t>
      </w:r>
      <w:r>
        <w:rPr>
          <w:spacing w:val="-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f 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, 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4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t</w:t>
      </w:r>
      <w:r>
        <w:rPr>
          <w:spacing w:val="4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ess</w:t>
      </w:r>
      <w:r>
        <w:rPr>
          <w:sz w:val="22"/>
          <w:szCs w:val="22"/>
        </w:rPr>
        <w:t xml:space="preserve">.  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An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,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4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  </w:t>
      </w:r>
      <w:r>
        <w:rPr>
          <w:spacing w:val="-3"/>
          <w:w w:val="102"/>
          <w:sz w:val="22"/>
          <w:szCs w:val="22"/>
        </w:rPr>
        <w:t>P</w:t>
      </w:r>
      <w:r>
        <w:rPr>
          <w:w w:val="102"/>
          <w:sz w:val="22"/>
          <w:szCs w:val="22"/>
        </w:rPr>
        <w:t>h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lo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oph</w:t>
      </w:r>
      <w:r>
        <w:rPr>
          <w:spacing w:val="3"/>
          <w:w w:val="102"/>
          <w:sz w:val="22"/>
          <w:szCs w:val="22"/>
        </w:rPr>
        <w:t>e</w:t>
      </w:r>
      <w:r>
        <w:rPr>
          <w:spacing w:val="-3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opo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im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3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ub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ting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 xml:space="preserve">. </w:t>
      </w:r>
      <w:r>
        <w:rPr>
          <w:spacing w:val="4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2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qu</w:t>
      </w:r>
      <w:r>
        <w:rPr>
          <w:spacing w:val="1"/>
          <w:w w:val="102"/>
          <w:sz w:val="22"/>
          <w:szCs w:val="22"/>
        </w:rPr>
        <w:t>es</w:t>
      </w:r>
      <w:r>
        <w:rPr>
          <w:w w:val="102"/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dom</w:t>
      </w:r>
      <w:r>
        <w:rPr>
          <w:spacing w:val="5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om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k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d</w:t>
      </w:r>
      <w:r>
        <w:rPr>
          <w:spacing w:val="5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iddle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,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M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d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n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ning 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th 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4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ss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, 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h </w:t>
      </w:r>
      <w:r>
        <w:rPr>
          <w:spacing w:val="4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iod </w:t>
      </w:r>
      <w:r>
        <w:rPr>
          <w:spacing w:val="4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f 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mo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n </w:t>
      </w:r>
      <w:r>
        <w:rPr>
          <w:spacing w:val="4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tio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m   </w:t>
      </w:r>
      <w:r>
        <w:rPr>
          <w:w w:val="102"/>
          <w:sz w:val="22"/>
          <w:szCs w:val="22"/>
        </w:rPr>
        <w:t xml:space="preserve">to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5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hilo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,</w:t>
      </w:r>
      <w:r>
        <w:rPr>
          <w:spacing w:val="5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m 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-3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5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.  </w:t>
      </w:r>
      <w:r>
        <w:rPr>
          <w:spacing w:val="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35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w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ons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ks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hilo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o</w:t>
      </w:r>
      <w:r>
        <w:rPr>
          <w:spacing w:val="-1"/>
          <w:w w:val="102"/>
          <w:sz w:val="22"/>
          <w:szCs w:val="22"/>
        </w:rPr>
        <w:t>r</w:t>
      </w:r>
      <w:r>
        <w:rPr>
          <w:spacing w:val="2"/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>in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lly </w:t>
      </w:r>
      <w:r>
        <w:rPr>
          <w:sz w:val="22"/>
          <w:szCs w:val="22"/>
        </w:rPr>
        <w:t>und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ood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 be</w:t>
      </w:r>
      <w:r>
        <w:rPr>
          <w:spacing w:val="2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kn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sc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p</w:t>
      </w:r>
      <w:r>
        <w:rPr>
          <w:spacing w:val="-3"/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 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Fr</w:t>
      </w:r>
      <w:r>
        <w:rPr>
          <w:w w:val="102"/>
          <w:sz w:val="22"/>
          <w:szCs w:val="22"/>
        </w:rPr>
        <w:t xml:space="preserve">om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ophy  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me 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   in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, 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ti</w:t>
      </w:r>
      <w:r>
        <w:rPr>
          <w:spacing w:val="1"/>
          <w:sz w:val="22"/>
          <w:szCs w:val="22"/>
        </w:rPr>
        <w:t>cs</w:t>
      </w:r>
      <w:r>
        <w:rPr>
          <w:sz w:val="22"/>
          <w:szCs w:val="22"/>
        </w:rPr>
        <w:t xml:space="preserve">, 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cs</w:t>
      </w:r>
      <w:r>
        <w:rPr>
          <w:sz w:val="22"/>
          <w:szCs w:val="22"/>
        </w:rPr>
        <w:t xml:space="preserve">,  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, 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olog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,  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as</w:t>
      </w:r>
      <w:r>
        <w:rPr>
          <w:w w:val="102"/>
          <w:sz w:val="22"/>
          <w:szCs w:val="22"/>
        </w:rPr>
        <w:t>t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on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>m</w:t>
      </w:r>
      <w:r>
        <w:rPr>
          <w:spacing w:val="-2"/>
          <w:w w:val="102"/>
          <w:sz w:val="22"/>
          <w:szCs w:val="22"/>
        </w:rPr>
        <w:t>y</w:t>
      </w:r>
      <w:r>
        <w:rPr>
          <w:w w:val="102"/>
          <w:sz w:val="22"/>
          <w:szCs w:val="22"/>
        </w:rPr>
        <w:t xml:space="preserve">,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olog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,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. 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hus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tim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s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  knowl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e 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 xml:space="preserve">l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ds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f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kno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dge 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o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y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fs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s 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m</w:t>
      </w:r>
      <w:r>
        <w:rPr>
          <w:w w:val="102"/>
          <w:sz w:val="22"/>
          <w:szCs w:val="22"/>
        </w:rPr>
        <w:t>oth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r ph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lo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oph</w:t>
      </w:r>
      <w:r>
        <w:rPr>
          <w:spacing w:val="-2"/>
          <w:w w:val="102"/>
          <w:sz w:val="22"/>
          <w:szCs w:val="22"/>
        </w:rPr>
        <w:t>y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5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mpo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nt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 note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 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ophi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tig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pio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the 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es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j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nds</w:t>
      </w:r>
      <w:r>
        <w:rPr>
          <w:spacing w:val="1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nt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. 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 N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,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 xml:space="preserve">or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hs</w:t>
      </w:r>
      <w:r>
        <w:rPr>
          <w:spacing w:val="4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nds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  of</w:t>
      </w:r>
      <w:r>
        <w:rPr>
          <w:spacing w:val="3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tion</w:t>
      </w:r>
      <w:r>
        <w:rPr>
          <w:spacing w:val="4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xpl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d.  </w:t>
      </w:r>
      <w:r>
        <w:rPr>
          <w:spacing w:val="37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F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r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, 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  Yo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uba 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eg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nd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holds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ir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 xml:space="preserve">t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ces</w:t>
      </w:r>
      <w:r>
        <w:rPr>
          <w:sz w:val="22"/>
          <w:szCs w:val="22"/>
        </w:rPr>
        <w:t>to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, 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duw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,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sce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f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om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n. 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1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nd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2"/>
          <w:sz w:val="22"/>
          <w:szCs w:val="22"/>
        </w:rPr>
        <w:t xml:space="preserve"> t</w:t>
      </w:r>
      <w:r>
        <w:rPr>
          <w:sz w:val="22"/>
          <w:szCs w:val="22"/>
        </w:rPr>
        <w:t>he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in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hol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ir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nd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B</w:t>
      </w:r>
      <w:r>
        <w:rPr>
          <w:spacing w:val="3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ya</w:t>
      </w:r>
      <w:r>
        <w:rPr>
          <w:spacing w:val="4"/>
          <w:w w:val="102"/>
          <w:sz w:val="22"/>
          <w:szCs w:val="22"/>
        </w:rPr>
        <w:t>j</w:t>
      </w:r>
      <w:r>
        <w:rPr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d</w:t>
      </w:r>
      <w:r>
        <w:rPr>
          <w:w w:val="102"/>
          <w:sz w:val="22"/>
          <w:szCs w:val="22"/>
        </w:rPr>
        <w:t xml:space="preserve">a </w:t>
      </w:r>
      <w:r>
        <w:rPr>
          <w:sz w:val="22"/>
          <w:szCs w:val="22"/>
        </w:rPr>
        <w:t>who</w:t>
      </w:r>
      <w:r>
        <w:rPr>
          <w:spacing w:val="4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4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om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t.  </w:t>
      </w:r>
      <w:r>
        <w:rPr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tl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u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,</w:t>
      </w:r>
      <w:r>
        <w:rPr>
          <w:spacing w:val="4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cce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  in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kil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ing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4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48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w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bi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ing  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inh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bi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nts  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om  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 xml:space="preserve">ing 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 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x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 xml:space="preserve">t 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 xml:space="preserve">on  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 xml:space="preserve">e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 </w:t>
      </w:r>
      <w:r>
        <w:rPr>
          <w:spacing w:val="1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d</w:t>
      </w:r>
      <w:r>
        <w:rPr>
          <w:spacing w:val="1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y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.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wh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ic</w:t>
      </w:r>
      <w:r>
        <w:rPr>
          <w:spacing w:val="3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Ba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j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,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Qu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3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him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.</w:t>
      </w:r>
      <w:r>
        <w:rPr>
          <w:sz w:val="22"/>
          <w:szCs w:val="22"/>
        </w:rPr>
        <w:t>e</w:t>
      </w:r>
      <w:r>
        <w:rPr>
          <w:spacing w:val="29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Ba</w:t>
      </w:r>
      <w:r>
        <w:rPr>
          <w:spacing w:val="-2"/>
          <w:w w:val="102"/>
          <w:sz w:val="22"/>
          <w:szCs w:val="22"/>
        </w:rPr>
        <w:t>y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j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d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.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he</w:t>
      </w:r>
      <w:r>
        <w:rPr>
          <w:spacing w:val="3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bi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th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ld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ound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tim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te</w:t>
      </w:r>
      <w:r>
        <w:rPr>
          <w:spacing w:val="5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a</w:t>
      </w:r>
      <w:r>
        <w:rPr>
          <w:spacing w:val="4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.  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uppo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ou</w:t>
      </w:r>
      <w:r>
        <w:rPr>
          <w:spacing w:val="4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omp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is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5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in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sa</w:t>
      </w:r>
      <w:r>
        <w:rPr>
          <w:sz w:val="22"/>
          <w:szCs w:val="22"/>
        </w:rPr>
        <w:t>s</w:t>
      </w:r>
      <w:r>
        <w:rPr>
          <w:spacing w:val="5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poth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put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3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xpl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in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und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ub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univ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,</w:t>
      </w:r>
      <w:r>
        <w:rPr>
          <w:spacing w:val="4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pacing w:val="33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unds 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le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 hum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>onin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?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>
        <w:rPr>
          <w:spacing w:val="1"/>
          <w:sz w:val="22"/>
          <w:szCs w:val="22"/>
        </w:rPr>
        <w:t>ca</w:t>
      </w:r>
      <w:r>
        <w:rPr>
          <w:spacing w:val="-1"/>
          <w:sz w:val="22"/>
          <w:szCs w:val="22"/>
        </w:rPr>
        <w:t>rr</w:t>
      </w:r>
      <w:r>
        <w:rPr>
          <w:sz w:val="22"/>
          <w:szCs w:val="22"/>
        </w:rPr>
        <w:t>y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2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is </w:t>
      </w:r>
      <w:r>
        <w:rPr>
          <w:sz w:val="22"/>
          <w:szCs w:val="22"/>
        </w:rPr>
        <w:t>inv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tig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on 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ing</w:t>
      </w:r>
      <w:r>
        <w:rPr>
          <w:spacing w:val="4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tio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4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uit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5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po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.  </w:t>
      </w:r>
      <w:r>
        <w:rPr>
          <w:spacing w:val="4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45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wh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ac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ze</w:t>
      </w:r>
      <w:r>
        <w:rPr>
          <w:sz w:val="22"/>
          <w:szCs w:val="22"/>
        </w:rPr>
        <w:t>d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4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hi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l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g</w:t>
      </w:r>
      <w:r>
        <w:rPr>
          <w:spacing w:val="1"/>
          <w:w w:val="102"/>
          <w:sz w:val="22"/>
          <w:szCs w:val="22"/>
        </w:rPr>
        <w:t>es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D879FE">
      <w:pPr>
        <w:spacing w:line="246" w:lineRule="auto"/>
        <w:ind w:left="152" w:right="104"/>
        <w:jc w:val="both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D879FE">
      <w:pPr>
        <w:spacing w:before="12" w:line="220" w:lineRule="exact"/>
        <w:rPr>
          <w:sz w:val="22"/>
          <w:szCs w:val="22"/>
        </w:rPr>
      </w:pPr>
    </w:p>
    <w:p w:rsidR="00D879FE" w:rsidRDefault="008A4EFC">
      <w:pPr>
        <w:ind w:left="152" w:right="5852"/>
        <w:jc w:val="both"/>
        <w:rPr>
          <w:sz w:val="22"/>
          <w:szCs w:val="22"/>
        </w:rPr>
      </w:pPr>
      <w:r>
        <w:rPr>
          <w:b/>
          <w:spacing w:val="1"/>
          <w:sz w:val="22"/>
          <w:szCs w:val="22"/>
        </w:rPr>
        <w:t>M</w:t>
      </w:r>
      <w:r>
        <w:rPr>
          <w:b/>
          <w:spacing w:val="2"/>
          <w:sz w:val="22"/>
          <w:szCs w:val="22"/>
        </w:rPr>
        <w:t>O</w:t>
      </w:r>
      <w:r>
        <w:rPr>
          <w:b/>
          <w:sz w:val="22"/>
          <w:szCs w:val="22"/>
        </w:rPr>
        <w:t>D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S</w:t>
      </w:r>
      <w:r>
        <w:rPr>
          <w:b/>
          <w:spacing w:val="16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O</w:t>
      </w:r>
      <w:r>
        <w:rPr>
          <w:b/>
          <w:sz w:val="22"/>
          <w:szCs w:val="22"/>
        </w:rPr>
        <w:t>F</w:t>
      </w:r>
      <w:r>
        <w:rPr>
          <w:b/>
          <w:spacing w:val="8"/>
          <w:sz w:val="22"/>
          <w:szCs w:val="22"/>
        </w:rPr>
        <w:t xml:space="preserve"> </w:t>
      </w:r>
      <w:r>
        <w:rPr>
          <w:b/>
          <w:spacing w:val="-1"/>
          <w:w w:val="102"/>
          <w:sz w:val="22"/>
          <w:szCs w:val="22"/>
        </w:rPr>
        <w:t>P</w:t>
      </w:r>
      <w:r>
        <w:rPr>
          <w:b/>
          <w:w w:val="102"/>
          <w:sz w:val="22"/>
          <w:szCs w:val="22"/>
        </w:rPr>
        <w:t>H</w:t>
      </w:r>
      <w:r>
        <w:rPr>
          <w:b/>
          <w:spacing w:val="1"/>
          <w:w w:val="102"/>
          <w:sz w:val="22"/>
          <w:szCs w:val="22"/>
        </w:rPr>
        <w:t>IL</w:t>
      </w:r>
      <w:r>
        <w:rPr>
          <w:b/>
          <w:spacing w:val="2"/>
          <w:w w:val="102"/>
          <w:sz w:val="22"/>
          <w:szCs w:val="22"/>
        </w:rPr>
        <w:t>O</w:t>
      </w:r>
      <w:r>
        <w:rPr>
          <w:b/>
          <w:spacing w:val="-1"/>
          <w:w w:val="102"/>
          <w:sz w:val="22"/>
          <w:szCs w:val="22"/>
        </w:rPr>
        <w:t>S</w:t>
      </w:r>
      <w:r>
        <w:rPr>
          <w:b/>
          <w:spacing w:val="-3"/>
          <w:w w:val="102"/>
          <w:sz w:val="22"/>
          <w:szCs w:val="22"/>
        </w:rPr>
        <w:t>O</w:t>
      </w:r>
      <w:r>
        <w:rPr>
          <w:b/>
          <w:spacing w:val="-1"/>
          <w:w w:val="102"/>
          <w:sz w:val="22"/>
          <w:szCs w:val="22"/>
        </w:rPr>
        <w:t>P</w:t>
      </w:r>
      <w:r>
        <w:rPr>
          <w:b/>
          <w:spacing w:val="2"/>
          <w:w w:val="102"/>
          <w:sz w:val="22"/>
          <w:szCs w:val="22"/>
        </w:rPr>
        <w:t>H</w:t>
      </w:r>
      <w:r>
        <w:rPr>
          <w:b/>
          <w:w w:val="102"/>
          <w:sz w:val="22"/>
          <w:szCs w:val="22"/>
        </w:rPr>
        <w:t>Y</w:t>
      </w:r>
    </w:p>
    <w:p w:rsidR="00D879FE" w:rsidRDefault="00D879FE">
      <w:pPr>
        <w:spacing w:before="4" w:line="100" w:lineRule="exact"/>
        <w:rPr>
          <w:sz w:val="11"/>
          <w:szCs w:val="11"/>
        </w:rPr>
      </w:pPr>
    </w:p>
    <w:p w:rsidR="00D879FE" w:rsidRDefault="008A4EFC">
      <w:pPr>
        <w:spacing w:line="245" w:lineRule="auto"/>
        <w:ind w:left="152" w:right="10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phy</w:t>
      </w:r>
      <w:r>
        <w:rPr>
          <w:spacing w:val="1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ipli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 mo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body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p</w:t>
      </w:r>
      <w:r>
        <w:rPr>
          <w:spacing w:val="1"/>
          <w:sz w:val="22"/>
          <w:szCs w:val="22"/>
        </w:rPr>
        <w:t>as</w:t>
      </w:r>
      <w:r>
        <w:rPr>
          <w:spacing w:val="-4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n </w:t>
      </w:r>
      <w:r>
        <w:rPr>
          <w:sz w:val="22"/>
          <w:szCs w:val="22"/>
        </w:rPr>
        <w:t>ot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by do</w:t>
      </w:r>
      <w:r>
        <w:rPr>
          <w:spacing w:val="2"/>
          <w:sz w:val="22"/>
          <w:szCs w:val="22"/>
        </w:rPr>
        <w:t>in</w:t>
      </w:r>
      <w:r>
        <w:rPr>
          <w:sz w:val="22"/>
          <w:szCs w:val="22"/>
        </w:rPr>
        <w:t>g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t,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4"/>
          <w:sz w:val="22"/>
          <w:szCs w:val="22"/>
        </w:rPr>
        <w:t>.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by 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 xml:space="preserve">ing.  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ity.</w:t>
      </w:r>
      <w:r>
        <w:rPr>
          <w:spacing w:val="2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y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mod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phil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.  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30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the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ip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l</w:t>
      </w:r>
      <w:r>
        <w:rPr>
          <w:spacing w:val="-2"/>
          <w:w w:val="102"/>
          <w:sz w:val="22"/>
          <w:szCs w:val="22"/>
        </w:rPr>
        <w:t>y</w:t>
      </w:r>
      <w:r>
        <w:rPr>
          <w:w w:val="102"/>
          <w:sz w:val="22"/>
          <w:szCs w:val="22"/>
        </w:rPr>
        <w:t>t</w:t>
      </w:r>
      <w:r>
        <w:rPr>
          <w:spacing w:val="2"/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5" w:line="220" w:lineRule="exact"/>
        <w:rPr>
          <w:sz w:val="22"/>
          <w:szCs w:val="22"/>
        </w:rPr>
      </w:pPr>
    </w:p>
    <w:p w:rsidR="00D879FE" w:rsidRDefault="008A4EFC">
      <w:pPr>
        <w:ind w:left="152" w:right="5710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)      </w:t>
      </w:r>
      <w:r>
        <w:rPr>
          <w:spacing w:val="49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e</w:t>
      </w:r>
      <w:r>
        <w:rPr>
          <w:b/>
          <w:spacing w:val="3"/>
          <w:sz w:val="22"/>
          <w:szCs w:val="22"/>
        </w:rPr>
        <w:t>c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la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2"/>
          <w:sz w:val="22"/>
          <w:szCs w:val="22"/>
        </w:rPr>
        <w:t>i</w:t>
      </w:r>
      <w:r>
        <w:rPr>
          <w:b/>
          <w:sz w:val="22"/>
          <w:szCs w:val="22"/>
        </w:rPr>
        <w:t>ve</w:t>
      </w:r>
      <w:r>
        <w:rPr>
          <w:b/>
          <w:spacing w:val="24"/>
          <w:sz w:val="22"/>
          <w:szCs w:val="22"/>
        </w:rPr>
        <w:t xml:space="preserve"> </w:t>
      </w:r>
      <w:r>
        <w:rPr>
          <w:b/>
          <w:spacing w:val="-1"/>
          <w:w w:val="102"/>
          <w:sz w:val="22"/>
          <w:szCs w:val="22"/>
        </w:rPr>
        <w:t>Ph</w:t>
      </w:r>
      <w:r>
        <w:rPr>
          <w:b/>
          <w:w w:val="102"/>
          <w:sz w:val="22"/>
          <w:szCs w:val="22"/>
        </w:rPr>
        <w:t>i</w:t>
      </w:r>
      <w:r>
        <w:rPr>
          <w:b/>
          <w:spacing w:val="2"/>
          <w:w w:val="102"/>
          <w:sz w:val="22"/>
          <w:szCs w:val="22"/>
        </w:rPr>
        <w:t>l</w:t>
      </w:r>
      <w:r>
        <w:rPr>
          <w:b/>
          <w:w w:val="102"/>
          <w:sz w:val="22"/>
          <w:szCs w:val="22"/>
        </w:rPr>
        <w:t>o</w:t>
      </w:r>
      <w:r>
        <w:rPr>
          <w:b/>
          <w:spacing w:val="-1"/>
          <w:w w:val="102"/>
          <w:sz w:val="22"/>
          <w:szCs w:val="22"/>
        </w:rPr>
        <w:t>s</w:t>
      </w:r>
      <w:r>
        <w:rPr>
          <w:b/>
          <w:w w:val="102"/>
          <w:sz w:val="22"/>
          <w:szCs w:val="22"/>
        </w:rPr>
        <w:t>o</w:t>
      </w:r>
      <w:r>
        <w:rPr>
          <w:b/>
          <w:spacing w:val="-1"/>
          <w:w w:val="102"/>
          <w:sz w:val="22"/>
          <w:szCs w:val="22"/>
        </w:rPr>
        <w:t>ph</w:t>
      </w:r>
      <w:r>
        <w:rPr>
          <w:b/>
          <w:w w:val="102"/>
          <w:sz w:val="22"/>
          <w:szCs w:val="22"/>
        </w:rPr>
        <w:t>y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6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5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pl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,  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ul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 xml:space="preserve">e 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ophy 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4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e  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f 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,  </w:t>
      </w:r>
      <w:r>
        <w:rPr>
          <w:spacing w:val="1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whi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 xml:space="preserve">h </w:t>
      </w:r>
      <w:r>
        <w:rPr>
          <w:spacing w:val="-1"/>
          <w:sz w:val="22"/>
          <w:szCs w:val="22"/>
        </w:rPr>
        <w:t>s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ly 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bo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4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up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4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.  </w:t>
      </w:r>
      <w:r>
        <w:rPr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 xml:space="preserve">mode 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5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-2"/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ul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on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li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itl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s 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 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t 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 xml:space="preserve">ls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 xml:space="preserve">th 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ll 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  the 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t.   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ly </w:t>
      </w:r>
      <w:r>
        <w:rPr>
          <w:spacing w:val="1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th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-2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f</w:t>
      </w:r>
      <w:r>
        <w:rPr>
          <w:w w:val="102"/>
          <w:sz w:val="22"/>
          <w:szCs w:val="22"/>
        </w:rPr>
        <w:t>o</w:t>
      </w:r>
      <w:r>
        <w:rPr>
          <w:spacing w:val="2"/>
          <w:w w:val="102"/>
          <w:sz w:val="22"/>
          <w:szCs w:val="22"/>
        </w:rPr>
        <w:t>r</w:t>
      </w:r>
      <w:r>
        <w:rPr>
          <w:spacing w:val="-2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,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hy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int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es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whol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link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in </w:t>
      </w:r>
      <w:r>
        <w:rPr>
          <w:sz w:val="22"/>
          <w:szCs w:val="22"/>
        </w:rPr>
        <w:t>the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m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.   </w:t>
      </w:r>
      <w:r>
        <w:rPr>
          <w:spacing w:val="-3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look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3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1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the </w:t>
      </w:r>
      <w:r>
        <w:rPr>
          <w:spacing w:val="-1"/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ll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 d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ws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uni</w:t>
      </w:r>
      <w:r>
        <w:rPr>
          <w:spacing w:val="-2"/>
          <w:w w:val="102"/>
          <w:sz w:val="22"/>
          <w:szCs w:val="22"/>
        </w:rPr>
        <w:t>v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se</w:t>
      </w:r>
      <w:r>
        <w:rPr>
          <w:w w:val="102"/>
          <w:sz w:val="22"/>
          <w:szCs w:val="22"/>
        </w:rPr>
        <w:t xml:space="preserve">.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xp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ns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li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io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. 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u</w:t>
      </w:r>
      <w:r>
        <w:rPr>
          <w:spacing w:val="-1"/>
          <w:w w:val="102"/>
          <w:sz w:val="22"/>
          <w:szCs w:val="22"/>
        </w:rPr>
        <w:t>s</w:t>
      </w:r>
      <w:r>
        <w:rPr>
          <w:spacing w:val="-2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?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eas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</w:t>
      </w:r>
      <w:r>
        <w:rPr>
          <w:spacing w:val="3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pi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le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n. </w:t>
      </w:r>
      <w:r>
        <w:rPr>
          <w:spacing w:val="37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y 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to und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 m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ul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tion. 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mode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b</w:t>
      </w:r>
      <w:r>
        <w:rPr>
          <w:w w:val="102"/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ub</w:t>
      </w:r>
      <w:r>
        <w:rPr>
          <w:spacing w:val="-1"/>
          <w:sz w:val="22"/>
          <w:szCs w:val="22"/>
        </w:rPr>
        <w:t>-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into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Me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hy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pi</w:t>
      </w:r>
      <w:r>
        <w:rPr>
          <w:spacing w:val="1"/>
          <w:w w:val="102"/>
          <w:sz w:val="22"/>
          <w:szCs w:val="22"/>
        </w:rPr>
        <w:t>s</w:t>
      </w:r>
      <w:r>
        <w:rPr>
          <w:spacing w:val="-3"/>
          <w:w w:val="102"/>
          <w:sz w:val="22"/>
          <w:szCs w:val="22"/>
        </w:rPr>
        <w:t>t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mol</w:t>
      </w:r>
      <w:r>
        <w:rPr>
          <w:spacing w:val="2"/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gy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2" w:line="220" w:lineRule="exact"/>
        <w:rPr>
          <w:sz w:val="22"/>
          <w:szCs w:val="22"/>
        </w:rPr>
      </w:pPr>
    </w:p>
    <w:p w:rsidR="00D879FE" w:rsidRDefault="008A4EFC">
      <w:pPr>
        <w:ind w:left="152" w:right="5648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 xml:space="preserve">b)      </w:t>
      </w:r>
      <w:r>
        <w:rPr>
          <w:spacing w:val="37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r</w:t>
      </w:r>
      <w:r>
        <w:rPr>
          <w:b/>
          <w:spacing w:val="3"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c</w:t>
      </w:r>
      <w:r>
        <w:rPr>
          <w:b/>
          <w:spacing w:val="-2"/>
          <w:sz w:val="22"/>
          <w:szCs w:val="22"/>
        </w:rPr>
        <w:t>r</w:t>
      </w:r>
      <w:r>
        <w:rPr>
          <w:b/>
          <w:spacing w:val="2"/>
          <w:sz w:val="22"/>
          <w:szCs w:val="22"/>
        </w:rPr>
        <w:t>i</w:t>
      </w:r>
      <w:r>
        <w:rPr>
          <w:b/>
          <w:spacing w:val="-3"/>
          <w:sz w:val="22"/>
          <w:szCs w:val="22"/>
        </w:rPr>
        <w:t>p</w:t>
      </w:r>
      <w:r>
        <w:rPr>
          <w:b/>
          <w:spacing w:val="2"/>
          <w:sz w:val="22"/>
          <w:szCs w:val="22"/>
        </w:rPr>
        <w:t>t</w:t>
      </w:r>
      <w:r>
        <w:rPr>
          <w:b/>
          <w:sz w:val="22"/>
          <w:szCs w:val="22"/>
        </w:rPr>
        <w:t>ive</w:t>
      </w:r>
      <w:r>
        <w:rPr>
          <w:b/>
          <w:spacing w:val="26"/>
          <w:sz w:val="22"/>
          <w:szCs w:val="22"/>
        </w:rPr>
        <w:t xml:space="preserve"> </w:t>
      </w:r>
      <w:r>
        <w:rPr>
          <w:b/>
          <w:spacing w:val="-1"/>
          <w:w w:val="102"/>
          <w:sz w:val="22"/>
          <w:szCs w:val="22"/>
        </w:rPr>
        <w:t>Ph</w:t>
      </w:r>
      <w:r>
        <w:rPr>
          <w:b/>
          <w:spacing w:val="2"/>
          <w:w w:val="102"/>
          <w:sz w:val="22"/>
          <w:szCs w:val="22"/>
        </w:rPr>
        <w:t>i</w:t>
      </w:r>
      <w:r>
        <w:rPr>
          <w:b/>
          <w:w w:val="102"/>
          <w:sz w:val="22"/>
          <w:szCs w:val="22"/>
        </w:rPr>
        <w:t>lo</w:t>
      </w:r>
      <w:r>
        <w:rPr>
          <w:b/>
          <w:spacing w:val="1"/>
          <w:w w:val="102"/>
          <w:sz w:val="22"/>
          <w:szCs w:val="22"/>
        </w:rPr>
        <w:t>s</w:t>
      </w:r>
      <w:r>
        <w:rPr>
          <w:b/>
          <w:w w:val="102"/>
          <w:sz w:val="22"/>
          <w:szCs w:val="22"/>
        </w:rPr>
        <w:t>o</w:t>
      </w:r>
      <w:r>
        <w:rPr>
          <w:b/>
          <w:spacing w:val="-1"/>
          <w:w w:val="102"/>
          <w:sz w:val="22"/>
          <w:szCs w:val="22"/>
        </w:rPr>
        <w:t>p</w:t>
      </w:r>
      <w:r>
        <w:rPr>
          <w:b/>
          <w:spacing w:val="-3"/>
          <w:w w:val="102"/>
          <w:sz w:val="22"/>
          <w:szCs w:val="22"/>
        </w:rPr>
        <w:t>h</w:t>
      </w:r>
      <w:r>
        <w:rPr>
          <w:b/>
          <w:w w:val="102"/>
          <w:sz w:val="22"/>
          <w:szCs w:val="22"/>
        </w:rPr>
        <w:t>y</w:t>
      </w:r>
    </w:p>
    <w:p w:rsidR="00D879FE" w:rsidRDefault="00D879FE">
      <w:pPr>
        <w:spacing w:before="4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ond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pl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ip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ks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t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oun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s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c</w:t>
      </w:r>
      <w:r>
        <w:rPr>
          <w:spacing w:val="2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it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-3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a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j</w:t>
      </w:r>
      <w:r>
        <w:rPr>
          <w:sz w:val="22"/>
          <w:szCs w:val="22"/>
        </w:rPr>
        <w:t>ud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ondu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1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pacing w:val="-2"/>
          <w:sz w:val="22"/>
          <w:szCs w:val="22"/>
        </w:rPr>
        <w:t>K</w:t>
      </w:r>
      <w:r>
        <w:rPr>
          <w:spacing w:val="2"/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ll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1964</w:t>
      </w:r>
      <w:r>
        <w:rPr>
          <w:spacing w:val="-1"/>
          <w:sz w:val="22"/>
          <w:szCs w:val="22"/>
        </w:rPr>
        <w:t>)</w:t>
      </w:r>
      <w:r>
        <w:rPr>
          <w:sz w:val="22"/>
          <w:szCs w:val="22"/>
        </w:rPr>
        <w:t xml:space="preserve">. 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1"/>
          <w:sz w:val="22"/>
          <w:szCs w:val="22"/>
        </w:rPr>
        <w:t>se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ks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es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bl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1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the </w:t>
      </w:r>
      <w:r>
        <w:rPr>
          <w:sz w:val="22"/>
          <w:szCs w:val="22"/>
        </w:rPr>
        <w:t>obj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 xml:space="preserve">ity 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 xml:space="preserve">or 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ub</w:t>
      </w:r>
      <w:r>
        <w:rPr>
          <w:spacing w:val="4"/>
          <w:sz w:val="22"/>
          <w:szCs w:val="22"/>
        </w:rPr>
        <w:t>j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 xml:space="preserve">ivity 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3"/>
          <w:sz w:val="22"/>
          <w:szCs w:val="22"/>
        </w:rPr>
        <w:t xml:space="preserve"> 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 xml:space="preserve">ts 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 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ood 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d, 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ight, </w:t>
      </w:r>
      <w:r>
        <w:rPr>
          <w:spacing w:val="3"/>
          <w:sz w:val="22"/>
          <w:szCs w:val="22"/>
        </w:rPr>
        <w:t xml:space="preserve"> a</w:t>
      </w:r>
      <w:r>
        <w:rPr>
          <w:sz w:val="22"/>
          <w:szCs w:val="22"/>
        </w:rPr>
        <w:t xml:space="preserve">nd </w:t>
      </w:r>
      <w:r>
        <w:rPr>
          <w:spacing w:val="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on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 xml:space="preserve">,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uti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1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.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.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. 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oth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qu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li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in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hings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y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ec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ions 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f  the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ind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idu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1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?   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Pr</w:t>
      </w:r>
      <w:r>
        <w:rPr>
          <w:spacing w:val="1"/>
          <w:sz w:val="22"/>
          <w:szCs w:val="22"/>
        </w:rPr>
        <w:t>esc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ipt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 xml:space="preserve">e 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ophy 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o 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ee</w:t>
      </w:r>
      <w:r>
        <w:rPr>
          <w:sz w:val="22"/>
          <w:szCs w:val="22"/>
        </w:rPr>
        <w:t xml:space="preserve">ks </w:t>
      </w:r>
      <w:r>
        <w:rPr>
          <w:spacing w:val="8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o </w:t>
      </w:r>
      <w:r>
        <w:rPr>
          <w:spacing w:val="1"/>
          <w:sz w:val="22"/>
          <w:szCs w:val="22"/>
        </w:rPr>
        <w:t>es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li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und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ju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ing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tio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thwh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le</w:t>
      </w:r>
      <w:r>
        <w:rPr>
          <w:spacing w:val="2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whi</w:t>
      </w:r>
      <w:r>
        <w:rPr>
          <w:spacing w:val="-2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 xml:space="preserve">h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not. 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why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ho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ld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tion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be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j</w:t>
      </w:r>
      <w:r>
        <w:rPr>
          <w:sz w:val="22"/>
          <w:szCs w:val="22"/>
        </w:rPr>
        <w:t>udg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v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lu</w:t>
      </w:r>
      <w:r>
        <w:rPr>
          <w:spacing w:val="-2"/>
          <w:w w:val="102"/>
          <w:sz w:val="22"/>
          <w:szCs w:val="22"/>
        </w:rPr>
        <w:t>e</w:t>
      </w:r>
      <w:r>
        <w:rPr>
          <w:spacing w:val="-4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? 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on 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5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lu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-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n  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,  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5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h   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bound  </w:t>
      </w:r>
      <w:r>
        <w:rPr>
          <w:spacing w:val="3"/>
          <w:sz w:val="22"/>
          <w:szCs w:val="22"/>
        </w:rPr>
        <w:t xml:space="preserve"> 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ywh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 </w:t>
      </w:r>
      <w:r>
        <w:rPr>
          <w:spacing w:val="1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in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 xml:space="preserve">.  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y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ho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king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2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a</w:t>
      </w:r>
      <w:r>
        <w:rPr>
          <w:spacing w:val="-3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 xml:space="preserve">l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3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on. 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eac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3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ime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ili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3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ith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v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lue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>is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on,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mp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ts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hild.</w:t>
      </w:r>
    </w:p>
    <w:p w:rsidR="00D879FE" w:rsidRDefault="00D879FE">
      <w:pPr>
        <w:spacing w:before="12" w:line="220" w:lineRule="exact"/>
        <w:rPr>
          <w:sz w:val="22"/>
          <w:szCs w:val="22"/>
        </w:rPr>
      </w:pPr>
    </w:p>
    <w:p w:rsidR="00D879FE" w:rsidRDefault="008A4EFC">
      <w:pPr>
        <w:ind w:left="152" w:right="5998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)      </w:t>
      </w:r>
      <w:r>
        <w:rPr>
          <w:spacing w:val="49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a</w:t>
      </w:r>
      <w:r>
        <w:rPr>
          <w:b/>
          <w:spacing w:val="2"/>
          <w:sz w:val="22"/>
          <w:szCs w:val="22"/>
        </w:rPr>
        <w:t>l</w:t>
      </w:r>
      <w:r>
        <w:rPr>
          <w:b/>
          <w:sz w:val="22"/>
          <w:szCs w:val="22"/>
        </w:rPr>
        <w:t>y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ic</w:t>
      </w:r>
      <w:r>
        <w:rPr>
          <w:b/>
          <w:spacing w:val="19"/>
          <w:sz w:val="22"/>
          <w:szCs w:val="22"/>
        </w:rPr>
        <w:t xml:space="preserve"> </w:t>
      </w:r>
      <w:r>
        <w:rPr>
          <w:b/>
          <w:spacing w:val="-1"/>
          <w:w w:val="102"/>
          <w:sz w:val="22"/>
          <w:szCs w:val="22"/>
        </w:rPr>
        <w:t>Ph</w:t>
      </w:r>
      <w:r>
        <w:rPr>
          <w:b/>
          <w:spacing w:val="2"/>
          <w:w w:val="102"/>
          <w:sz w:val="22"/>
          <w:szCs w:val="22"/>
        </w:rPr>
        <w:t>i</w:t>
      </w:r>
      <w:r>
        <w:rPr>
          <w:b/>
          <w:w w:val="102"/>
          <w:sz w:val="22"/>
          <w:szCs w:val="22"/>
        </w:rPr>
        <w:t>lo</w:t>
      </w:r>
      <w:r>
        <w:rPr>
          <w:b/>
          <w:spacing w:val="1"/>
          <w:w w:val="102"/>
          <w:sz w:val="22"/>
          <w:szCs w:val="22"/>
        </w:rPr>
        <w:t>s</w:t>
      </w:r>
      <w:r>
        <w:rPr>
          <w:b/>
          <w:w w:val="102"/>
          <w:sz w:val="22"/>
          <w:szCs w:val="22"/>
        </w:rPr>
        <w:t>o</w:t>
      </w:r>
      <w:r>
        <w:rPr>
          <w:b/>
          <w:spacing w:val="2"/>
          <w:w w:val="102"/>
          <w:sz w:val="22"/>
          <w:szCs w:val="22"/>
        </w:rPr>
        <w:t>p</w:t>
      </w:r>
      <w:r>
        <w:rPr>
          <w:b/>
          <w:spacing w:val="-3"/>
          <w:w w:val="102"/>
          <w:sz w:val="22"/>
          <w:szCs w:val="22"/>
        </w:rPr>
        <w:t>h</w:t>
      </w:r>
      <w:r>
        <w:rPr>
          <w:b/>
          <w:w w:val="102"/>
          <w:sz w:val="22"/>
          <w:szCs w:val="22"/>
        </w:rPr>
        <w:t>y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4" w:firstLine="53"/>
        <w:jc w:val="both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ace</w:t>
      </w:r>
      <w:r>
        <w:rPr>
          <w:sz w:val="22"/>
          <w:szCs w:val="22"/>
        </w:rPr>
        <w:t>,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ic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3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ning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  </w:t>
      </w:r>
      <w:r>
        <w:rPr>
          <w:spacing w:val="-1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t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ning  of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ds 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4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 xml:space="preserve">on, 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,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nin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,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nt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l</w:t>
      </w:r>
      <w:r>
        <w:rPr>
          <w:spacing w:val="2"/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g</w:t>
      </w:r>
      <w:r>
        <w:rPr>
          <w:spacing w:val="1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n</w:t>
      </w:r>
      <w:r>
        <w:rPr>
          <w:spacing w:val="3"/>
          <w:w w:val="102"/>
          <w:sz w:val="22"/>
          <w:szCs w:val="22"/>
        </w:rPr>
        <w:t>c</w:t>
      </w:r>
      <w:r>
        <w:rPr>
          <w:spacing w:val="-2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, </w:t>
      </w:r>
      <w:r>
        <w:rPr>
          <w:sz w:val="22"/>
          <w:szCs w:val="22"/>
        </w:rPr>
        <w:t>indo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on, 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dom,</w:t>
      </w:r>
      <w:r>
        <w:rPr>
          <w:spacing w:val="5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ity,</w:t>
      </w:r>
      <w:r>
        <w:rPr>
          <w:spacing w:val="5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um,  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.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.</w:t>
      </w:r>
      <w:r>
        <w:rPr>
          <w:sz w:val="22"/>
          <w:szCs w:val="22"/>
        </w:rPr>
        <w:t xml:space="preserve">c  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pacing w:val="-2"/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te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4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into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om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.   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ou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how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2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w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y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ome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lo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4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in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  </w:t>
      </w:r>
      <w:r>
        <w:rPr>
          <w:spacing w:val="-2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l</w:t>
      </w:r>
      <w:r>
        <w:rPr>
          <w:spacing w:val="-2"/>
          <w:w w:val="102"/>
          <w:sz w:val="22"/>
          <w:szCs w:val="22"/>
        </w:rPr>
        <w:t>y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ic </w:t>
      </w:r>
      <w:r>
        <w:rPr>
          <w:sz w:val="22"/>
          <w:szCs w:val="22"/>
        </w:rPr>
        <w:t>phil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1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x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ne</w:t>
      </w:r>
      <w:r>
        <w:rPr>
          <w:sz w:val="22"/>
          <w:szCs w:val="22"/>
        </w:rPr>
        <w:t>s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ss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bl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sc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d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in the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ld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f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on.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2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3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tion</w:t>
      </w:r>
      <w:r>
        <w:rPr>
          <w:spacing w:val="3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2"/>
          <w:sz w:val="22"/>
          <w:szCs w:val="22"/>
        </w:rPr>
        <w:t>b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ic</w:t>
      </w:r>
      <w:r>
        <w:rPr>
          <w:spacing w:val="3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,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3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d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b</w:t>
      </w:r>
      <w:r>
        <w:rPr>
          <w:spacing w:val="-2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s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8A4EFC">
      <w:pPr>
        <w:spacing w:before="36" w:line="246" w:lineRule="auto"/>
        <w:ind w:left="831" w:right="104"/>
        <w:jc w:val="both"/>
        <w:rPr>
          <w:sz w:val="22"/>
          <w:szCs w:val="22"/>
        </w:rPr>
      </w:pPr>
      <w:r>
        <w:rPr>
          <w:sz w:val="22"/>
          <w:szCs w:val="22"/>
        </w:rPr>
        <w:t>on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bu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ning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ss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.  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J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>A.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Akinp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lu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pacing w:val="-2"/>
          <w:sz w:val="22"/>
          <w:szCs w:val="22"/>
        </w:rPr>
        <w:t>1</w:t>
      </w:r>
      <w:r>
        <w:rPr>
          <w:spacing w:val="2"/>
          <w:sz w:val="22"/>
          <w:szCs w:val="22"/>
        </w:rPr>
        <w:t>9</w:t>
      </w:r>
      <w:r>
        <w:rPr>
          <w:sz w:val="22"/>
          <w:szCs w:val="22"/>
        </w:rPr>
        <w:t>81)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his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kno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n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book</w:t>
      </w:r>
      <w:r>
        <w:rPr>
          <w:b/>
          <w:sz w:val="22"/>
          <w:szCs w:val="22"/>
          <w:u w:val="thick" w:color="000000"/>
        </w:rPr>
        <w:t xml:space="preserve"> </w:t>
      </w:r>
      <w:r>
        <w:rPr>
          <w:b/>
          <w:w w:val="102"/>
          <w:sz w:val="22"/>
          <w:szCs w:val="22"/>
          <w:u w:val="thick" w:color="000000"/>
        </w:rPr>
        <w:t>An</w:t>
      </w:r>
      <w:r>
        <w:rPr>
          <w:b/>
          <w:w w:val="10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  <w:u w:val="thick" w:color="000000"/>
        </w:rPr>
        <w:t>Int</w:t>
      </w:r>
      <w:r>
        <w:rPr>
          <w:b/>
          <w:spacing w:val="1"/>
          <w:sz w:val="22"/>
          <w:szCs w:val="22"/>
          <w:u w:val="thick" w:color="000000"/>
        </w:rPr>
        <w:t>r</w:t>
      </w:r>
      <w:r>
        <w:rPr>
          <w:b/>
          <w:spacing w:val="2"/>
          <w:sz w:val="22"/>
          <w:szCs w:val="22"/>
          <w:u w:val="thick" w:color="000000"/>
        </w:rPr>
        <w:t>o</w:t>
      </w:r>
      <w:r>
        <w:rPr>
          <w:b/>
          <w:spacing w:val="-3"/>
          <w:sz w:val="22"/>
          <w:szCs w:val="22"/>
          <w:u w:val="thick" w:color="000000"/>
        </w:rPr>
        <w:t>d</w:t>
      </w:r>
      <w:r>
        <w:rPr>
          <w:b/>
          <w:spacing w:val="-1"/>
          <w:sz w:val="22"/>
          <w:szCs w:val="22"/>
          <w:u w:val="thick" w:color="000000"/>
        </w:rPr>
        <w:t>u</w:t>
      </w:r>
      <w:r>
        <w:rPr>
          <w:b/>
          <w:spacing w:val="3"/>
          <w:sz w:val="22"/>
          <w:szCs w:val="22"/>
          <w:u w:val="thick" w:color="000000"/>
        </w:rPr>
        <w:t>c</w:t>
      </w:r>
      <w:r>
        <w:rPr>
          <w:b/>
          <w:spacing w:val="-1"/>
          <w:sz w:val="22"/>
          <w:szCs w:val="22"/>
          <w:u w:val="thick" w:color="000000"/>
        </w:rPr>
        <w:t>t</w:t>
      </w:r>
      <w:r>
        <w:rPr>
          <w:b/>
          <w:sz w:val="22"/>
          <w:szCs w:val="22"/>
          <w:u w:val="thick" w:color="000000"/>
        </w:rPr>
        <w:t>i</w:t>
      </w:r>
      <w:r>
        <w:rPr>
          <w:b/>
          <w:spacing w:val="2"/>
          <w:sz w:val="22"/>
          <w:szCs w:val="22"/>
          <w:u w:val="thick" w:color="000000"/>
        </w:rPr>
        <w:t>o</w:t>
      </w:r>
      <w:r>
        <w:rPr>
          <w:b/>
          <w:sz w:val="22"/>
          <w:szCs w:val="22"/>
          <w:u w:val="thick" w:color="000000"/>
        </w:rPr>
        <w:t>n</w:t>
      </w:r>
      <w:r>
        <w:rPr>
          <w:b/>
          <w:spacing w:val="22"/>
          <w:sz w:val="22"/>
          <w:szCs w:val="22"/>
          <w:u w:val="thick" w:color="000000"/>
        </w:rPr>
        <w:t xml:space="preserve"> </w:t>
      </w:r>
      <w:r>
        <w:rPr>
          <w:b/>
          <w:spacing w:val="-1"/>
          <w:sz w:val="22"/>
          <w:szCs w:val="22"/>
          <w:u w:val="thick" w:color="000000"/>
        </w:rPr>
        <w:t>t</w:t>
      </w:r>
      <w:r>
        <w:rPr>
          <w:b/>
          <w:sz w:val="22"/>
          <w:szCs w:val="22"/>
          <w:u w:val="thick" w:color="000000"/>
        </w:rPr>
        <w:t>o</w:t>
      </w:r>
      <w:r>
        <w:rPr>
          <w:b/>
          <w:spacing w:val="2"/>
          <w:sz w:val="22"/>
          <w:szCs w:val="22"/>
          <w:u w:val="thick" w:color="000000"/>
        </w:rPr>
        <w:t xml:space="preserve"> </w:t>
      </w:r>
      <w:r>
        <w:rPr>
          <w:b/>
          <w:spacing w:val="-1"/>
          <w:sz w:val="22"/>
          <w:szCs w:val="22"/>
          <w:u w:val="thick" w:color="000000"/>
        </w:rPr>
        <w:t>Ph</w:t>
      </w:r>
      <w:r>
        <w:rPr>
          <w:b/>
          <w:spacing w:val="2"/>
          <w:sz w:val="22"/>
          <w:szCs w:val="22"/>
          <w:u w:val="thick" w:color="000000"/>
        </w:rPr>
        <w:t>i</w:t>
      </w:r>
      <w:r>
        <w:rPr>
          <w:b/>
          <w:sz w:val="22"/>
          <w:szCs w:val="22"/>
          <w:u w:val="thick" w:color="000000"/>
        </w:rPr>
        <w:t>lo</w:t>
      </w:r>
      <w:r>
        <w:rPr>
          <w:b/>
          <w:spacing w:val="1"/>
          <w:sz w:val="22"/>
          <w:szCs w:val="22"/>
          <w:u w:val="thick" w:color="000000"/>
        </w:rPr>
        <w:t>s</w:t>
      </w:r>
      <w:r>
        <w:rPr>
          <w:b/>
          <w:spacing w:val="2"/>
          <w:sz w:val="22"/>
          <w:szCs w:val="22"/>
          <w:u w:val="thick" w:color="000000"/>
        </w:rPr>
        <w:t>o</w:t>
      </w:r>
      <w:r>
        <w:rPr>
          <w:b/>
          <w:spacing w:val="-1"/>
          <w:sz w:val="22"/>
          <w:szCs w:val="22"/>
          <w:u w:val="thick" w:color="000000"/>
        </w:rPr>
        <w:t>p</w:t>
      </w:r>
      <w:r>
        <w:rPr>
          <w:b/>
          <w:spacing w:val="-3"/>
          <w:sz w:val="22"/>
          <w:szCs w:val="22"/>
          <w:u w:val="thick" w:color="000000"/>
        </w:rPr>
        <w:t>h</w:t>
      </w:r>
      <w:r>
        <w:rPr>
          <w:b/>
          <w:sz w:val="22"/>
          <w:szCs w:val="22"/>
          <w:u w:val="thick" w:color="000000"/>
        </w:rPr>
        <w:t>y</w:t>
      </w:r>
      <w:r>
        <w:rPr>
          <w:b/>
          <w:spacing w:val="19"/>
          <w:sz w:val="22"/>
          <w:szCs w:val="22"/>
          <w:u w:val="thick" w:color="000000"/>
        </w:rPr>
        <w:t xml:space="preserve"> </w:t>
      </w:r>
      <w:r>
        <w:rPr>
          <w:b/>
          <w:spacing w:val="2"/>
          <w:sz w:val="22"/>
          <w:szCs w:val="22"/>
          <w:u w:val="thick" w:color="000000"/>
        </w:rPr>
        <w:t>o</w:t>
      </w:r>
      <w:r>
        <w:rPr>
          <w:b/>
          <w:sz w:val="22"/>
          <w:szCs w:val="22"/>
          <w:u w:val="thick" w:color="000000"/>
        </w:rPr>
        <w:t>f</w:t>
      </w:r>
      <w:r>
        <w:rPr>
          <w:b/>
          <w:spacing w:val="4"/>
          <w:sz w:val="22"/>
          <w:szCs w:val="22"/>
          <w:u w:val="thick" w:color="000000"/>
        </w:rPr>
        <w:t xml:space="preserve"> </w:t>
      </w:r>
      <w:r>
        <w:rPr>
          <w:b/>
          <w:spacing w:val="1"/>
          <w:sz w:val="22"/>
          <w:szCs w:val="22"/>
          <w:u w:val="thick" w:color="000000"/>
        </w:rPr>
        <w:t>E</w:t>
      </w:r>
      <w:r>
        <w:rPr>
          <w:b/>
          <w:spacing w:val="-3"/>
          <w:sz w:val="22"/>
          <w:szCs w:val="22"/>
          <w:u w:val="thick" w:color="000000"/>
        </w:rPr>
        <w:t>d</w:t>
      </w:r>
      <w:r>
        <w:rPr>
          <w:b/>
          <w:spacing w:val="-1"/>
          <w:sz w:val="22"/>
          <w:szCs w:val="22"/>
          <w:u w:val="thick" w:color="000000"/>
        </w:rPr>
        <w:t>u</w:t>
      </w:r>
      <w:r>
        <w:rPr>
          <w:b/>
          <w:spacing w:val="3"/>
          <w:sz w:val="22"/>
          <w:szCs w:val="22"/>
          <w:u w:val="thick" w:color="000000"/>
        </w:rPr>
        <w:t>c</w:t>
      </w:r>
      <w:r>
        <w:rPr>
          <w:b/>
          <w:sz w:val="22"/>
          <w:szCs w:val="22"/>
          <w:u w:val="thick" w:color="000000"/>
        </w:rPr>
        <w:t>a</w:t>
      </w:r>
      <w:r>
        <w:rPr>
          <w:b/>
          <w:spacing w:val="-1"/>
          <w:sz w:val="22"/>
          <w:szCs w:val="22"/>
          <w:u w:val="thick" w:color="000000"/>
        </w:rPr>
        <w:t>t</w:t>
      </w:r>
      <w:r>
        <w:rPr>
          <w:b/>
          <w:sz w:val="22"/>
          <w:szCs w:val="22"/>
          <w:u w:val="thick" w:color="000000"/>
        </w:rPr>
        <w:t>io</w:t>
      </w:r>
      <w:r>
        <w:rPr>
          <w:b/>
          <w:spacing w:val="-1"/>
          <w:sz w:val="22"/>
          <w:szCs w:val="22"/>
          <w:u w:val="thick" w:color="000000"/>
        </w:rPr>
        <w:t>n</w:t>
      </w:r>
      <w:r>
        <w:rPr>
          <w:b/>
          <w:sz w:val="22"/>
          <w:szCs w:val="22"/>
          <w:u w:val="thick" w:color="000000"/>
        </w:rPr>
        <w:t>,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id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tion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-3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s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;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ing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f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ca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io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po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uni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ging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b</w:t>
      </w:r>
      <w:r>
        <w:rPr>
          <w:spacing w:val="-2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w</w:t>
      </w:r>
      <w:r>
        <w:rPr>
          <w:spacing w:val="-2"/>
          <w:w w:val="102"/>
          <w:sz w:val="22"/>
          <w:szCs w:val="22"/>
        </w:rPr>
        <w:t>e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ly</w:t>
      </w:r>
      <w:r>
        <w:rPr>
          <w:spacing w:val="1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sa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f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on. 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it w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th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 lot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ju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by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loud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n,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5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fi</w:t>
      </w:r>
      <w:r>
        <w:rPr>
          <w:sz w:val="22"/>
          <w:szCs w:val="22"/>
        </w:rPr>
        <w:t>nd  po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iti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 xml:space="preserve">l 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ni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tion 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lly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5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d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mo</w:t>
      </w:r>
      <w:r>
        <w:rPr>
          <w:spacing w:val="3"/>
          <w:w w:val="102"/>
          <w:sz w:val="22"/>
          <w:szCs w:val="22"/>
        </w:rPr>
        <w:t>c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a</w:t>
      </w:r>
      <w:r>
        <w:rPr>
          <w:spacing w:val="-3"/>
          <w:w w:val="102"/>
          <w:sz w:val="22"/>
          <w:szCs w:val="22"/>
        </w:rPr>
        <w:t>t</w:t>
      </w:r>
      <w:r>
        <w:rPr>
          <w:spacing w:val="2"/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c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lly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ov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ig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ou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th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Re</w:t>
      </w:r>
      <w:r>
        <w:rPr>
          <w:sz w:val="22"/>
          <w:szCs w:val="22"/>
        </w:rPr>
        <w:t>publi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. 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A 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f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m</w:t>
      </w:r>
      <w:r>
        <w:rPr>
          <w:spacing w:val="-2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d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th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tool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ophi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l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is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xp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ow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li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lo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r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th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r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p the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hope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put</w:t>
      </w:r>
      <w:r>
        <w:rPr>
          <w:spacing w:val="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in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ns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f</w:t>
      </w:r>
      <w:r>
        <w:rPr>
          <w:w w:val="102"/>
          <w:sz w:val="22"/>
          <w:szCs w:val="22"/>
        </w:rPr>
        <w:t>o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w</w:t>
      </w:r>
      <w:r>
        <w:rPr>
          <w:spacing w:val="3"/>
          <w:w w:val="102"/>
          <w:sz w:val="22"/>
          <w:szCs w:val="22"/>
        </w:rPr>
        <w:t>a</w:t>
      </w:r>
      <w:r>
        <w:rPr>
          <w:spacing w:val="-1"/>
          <w:w w:val="102"/>
          <w:sz w:val="22"/>
          <w:szCs w:val="22"/>
        </w:rPr>
        <w:t>r</w:t>
      </w:r>
      <w:r>
        <w:rPr>
          <w:spacing w:val="-2"/>
          <w:w w:val="102"/>
          <w:sz w:val="22"/>
          <w:szCs w:val="22"/>
        </w:rPr>
        <w:t>d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5" w:line="220" w:lineRule="exact"/>
        <w:rPr>
          <w:sz w:val="22"/>
          <w:szCs w:val="22"/>
        </w:rPr>
      </w:pPr>
    </w:p>
    <w:p w:rsidR="00D879FE" w:rsidRDefault="00D879FE">
      <w:pPr>
        <w:spacing w:before="12" w:line="220" w:lineRule="exact"/>
        <w:rPr>
          <w:sz w:val="22"/>
          <w:szCs w:val="22"/>
        </w:rPr>
      </w:pPr>
    </w:p>
    <w:p w:rsidR="00D879FE" w:rsidRDefault="008A4EFC" w:rsidP="00E04B64">
      <w:pPr>
        <w:ind w:right="4496"/>
        <w:jc w:val="both"/>
        <w:rPr>
          <w:rFonts w:ascii="Arial Black" w:eastAsia="Arial Black" w:hAnsi="Arial Black" w:cs="Arial Black"/>
          <w:sz w:val="22"/>
          <w:szCs w:val="22"/>
        </w:rPr>
      </w:pPr>
      <w:r>
        <w:rPr>
          <w:rFonts w:ascii="Arial Black" w:eastAsia="Arial Black" w:hAnsi="Arial Black" w:cs="Arial Black"/>
          <w:sz w:val="22"/>
          <w:szCs w:val="22"/>
        </w:rPr>
        <w:t>T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H</w:t>
      </w:r>
      <w:r>
        <w:rPr>
          <w:rFonts w:ascii="Arial Black" w:eastAsia="Arial Black" w:hAnsi="Arial Black" w:cs="Arial Black"/>
          <w:sz w:val="22"/>
          <w:szCs w:val="22"/>
        </w:rPr>
        <w:t>E</w:t>
      </w:r>
      <w:r>
        <w:rPr>
          <w:rFonts w:ascii="Arial Black" w:eastAsia="Arial Black" w:hAnsi="Arial Black" w:cs="Arial Black"/>
          <w:spacing w:val="11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pacing w:val="1"/>
          <w:sz w:val="22"/>
          <w:szCs w:val="22"/>
        </w:rPr>
        <w:t>M</w:t>
      </w:r>
      <w:r>
        <w:rPr>
          <w:rFonts w:ascii="Arial Black" w:eastAsia="Arial Black" w:hAnsi="Arial Black" w:cs="Arial Black"/>
          <w:sz w:val="22"/>
          <w:szCs w:val="22"/>
        </w:rPr>
        <w:t>E</w:t>
      </w:r>
      <w:r>
        <w:rPr>
          <w:rFonts w:ascii="Arial Black" w:eastAsia="Arial Black" w:hAnsi="Arial Black" w:cs="Arial Black"/>
          <w:spacing w:val="2"/>
          <w:sz w:val="22"/>
          <w:szCs w:val="22"/>
        </w:rPr>
        <w:t>A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NI</w:t>
      </w:r>
      <w:r>
        <w:rPr>
          <w:rFonts w:ascii="Arial Black" w:eastAsia="Arial Black" w:hAnsi="Arial Black" w:cs="Arial Black"/>
          <w:spacing w:val="2"/>
          <w:sz w:val="22"/>
          <w:szCs w:val="22"/>
        </w:rPr>
        <w:t>N</w:t>
      </w:r>
      <w:r>
        <w:rPr>
          <w:rFonts w:ascii="Arial Black" w:eastAsia="Arial Black" w:hAnsi="Arial Black" w:cs="Arial Black"/>
          <w:sz w:val="22"/>
          <w:szCs w:val="22"/>
        </w:rPr>
        <w:t>G</w:t>
      </w:r>
      <w:r>
        <w:rPr>
          <w:rFonts w:ascii="Arial Black" w:eastAsia="Arial Black" w:hAnsi="Arial Black" w:cs="Arial Black"/>
          <w:spacing w:val="26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O</w:t>
      </w:r>
      <w:r>
        <w:rPr>
          <w:rFonts w:ascii="Arial Black" w:eastAsia="Arial Black" w:hAnsi="Arial Black" w:cs="Arial Black"/>
          <w:sz w:val="22"/>
          <w:szCs w:val="22"/>
        </w:rPr>
        <w:t>F</w:t>
      </w:r>
      <w:r>
        <w:rPr>
          <w:rFonts w:ascii="Arial Black" w:eastAsia="Arial Black" w:hAnsi="Arial Black" w:cs="Arial Black"/>
          <w:spacing w:val="11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pacing w:val="3"/>
          <w:w w:val="102"/>
          <w:sz w:val="22"/>
          <w:szCs w:val="22"/>
        </w:rPr>
        <w:t>M</w:t>
      </w:r>
      <w:r>
        <w:rPr>
          <w:rFonts w:ascii="Arial Black" w:eastAsia="Arial Black" w:hAnsi="Arial Black" w:cs="Arial Black"/>
          <w:spacing w:val="-2"/>
          <w:w w:val="102"/>
          <w:sz w:val="22"/>
          <w:szCs w:val="22"/>
        </w:rPr>
        <w:t>E</w:t>
      </w:r>
      <w:r>
        <w:rPr>
          <w:rFonts w:ascii="Arial Black" w:eastAsia="Arial Black" w:hAnsi="Arial Black" w:cs="Arial Black"/>
          <w:w w:val="102"/>
          <w:sz w:val="22"/>
          <w:szCs w:val="22"/>
        </w:rPr>
        <w:t>T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A</w:t>
      </w:r>
      <w:r>
        <w:rPr>
          <w:rFonts w:ascii="Arial Black" w:eastAsia="Arial Black" w:hAnsi="Arial Black" w:cs="Arial Black"/>
          <w:spacing w:val="-2"/>
          <w:w w:val="102"/>
          <w:sz w:val="22"/>
          <w:szCs w:val="22"/>
        </w:rPr>
        <w:t>P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H</w:t>
      </w:r>
      <w:r>
        <w:rPr>
          <w:rFonts w:ascii="Arial Black" w:eastAsia="Arial Black" w:hAnsi="Arial Black" w:cs="Arial Black"/>
          <w:w w:val="102"/>
          <w:sz w:val="22"/>
          <w:szCs w:val="22"/>
        </w:rPr>
        <w:t>YS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I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C</w:t>
      </w:r>
      <w:r>
        <w:rPr>
          <w:rFonts w:ascii="Arial Black" w:eastAsia="Arial Black" w:hAnsi="Arial Black" w:cs="Arial Black"/>
          <w:w w:val="102"/>
          <w:sz w:val="22"/>
          <w:szCs w:val="22"/>
        </w:rPr>
        <w:t>S</w:t>
      </w:r>
    </w:p>
    <w:p w:rsidR="00D879FE" w:rsidRDefault="00D879FE">
      <w:pPr>
        <w:spacing w:before="1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5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or 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ing</w:t>
      </w:r>
      <w:r>
        <w:rPr>
          <w:spacing w:val="1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hn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ing. 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a 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4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phil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op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y</w:t>
      </w:r>
      <w:r>
        <w:rPr>
          <w:spacing w:val="5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nq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into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bl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x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.  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ol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50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u</w:t>
      </w:r>
      <w:r>
        <w:rPr>
          <w:spacing w:val="-2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 xml:space="preserve">h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ss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s</w:t>
      </w:r>
      <w:r>
        <w:rPr>
          <w:sz w:val="22"/>
          <w:szCs w:val="22"/>
        </w:rPr>
        <w:t xml:space="preserve">: </w:t>
      </w:r>
      <w:r>
        <w:rPr>
          <w:spacing w:val="4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tim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te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tu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in</w:t>
      </w:r>
      <w:r>
        <w:rPr>
          <w:spacing w:val="2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nc</w:t>
      </w:r>
      <w:r>
        <w:rPr>
          <w:sz w:val="22"/>
          <w:szCs w:val="22"/>
        </w:rPr>
        <w:t>e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;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ound</w:t>
      </w:r>
      <w:r>
        <w:rPr>
          <w:spacing w:val="3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as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of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xi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;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u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li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;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oul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nd </w:t>
      </w:r>
      <w:r>
        <w:rPr>
          <w:sz w:val="22"/>
          <w:szCs w:val="22"/>
        </w:rPr>
        <w:t>if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how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ion,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it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?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why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2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is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nqui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into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ld</w:t>
      </w:r>
      <w:r>
        <w:rPr>
          <w:spacing w:val="2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ld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ond.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At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our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n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ind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idu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3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l</w:t>
      </w:r>
      <w:r>
        <w:rPr>
          <w:spacing w:val="3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v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ls </w:t>
      </w:r>
      <w:r>
        <w:rPr>
          <w:sz w:val="22"/>
          <w:szCs w:val="22"/>
        </w:rPr>
        <w:t>two,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mu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ee</w:t>
      </w:r>
      <w:r>
        <w:rPr>
          <w:sz w:val="22"/>
          <w:szCs w:val="22"/>
        </w:rPr>
        <w:t>n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pond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ing</w:t>
      </w:r>
      <w:r>
        <w:rPr>
          <w:spacing w:val="2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bout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e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.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p</w:t>
      </w:r>
      <w:r>
        <w:rPr>
          <w:spacing w:val="-2"/>
          <w:sz w:val="22"/>
          <w:szCs w:val="22"/>
        </w:rPr>
        <w:t>hy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f</w:t>
      </w:r>
      <w:r>
        <w:rPr>
          <w:w w:val="102"/>
          <w:sz w:val="22"/>
          <w:szCs w:val="22"/>
        </w:rPr>
        <w:t>ound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tion </w:t>
      </w:r>
      <w:r>
        <w:rPr>
          <w:sz w:val="22"/>
          <w:szCs w:val="22"/>
        </w:rPr>
        <w:t>of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hy</w:t>
      </w:r>
      <w:r>
        <w:rPr>
          <w:spacing w:val="1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pi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l</w:t>
      </w:r>
      <w:r>
        <w:rPr>
          <w:spacing w:val="24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nqu</w:t>
      </w:r>
      <w:r>
        <w:rPr>
          <w:spacing w:val="-3"/>
          <w:w w:val="102"/>
          <w:sz w:val="22"/>
          <w:szCs w:val="22"/>
        </w:rPr>
        <w:t>i</w:t>
      </w:r>
      <w:r>
        <w:rPr>
          <w:spacing w:val="-1"/>
          <w:w w:val="102"/>
          <w:sz w:val="22"/>
          <w:szCs w:val="22"/>
        </w:rPr>
        <w:t>r</w:t>
      </w:r>
      <w:r>
        <w:rPr>
          <w:spacing w:val="2"/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es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8A4EFC">
      <w:pPr>
        <w:spacing w:line="245" w:lineRule="auto"/>
        <w:ind w:left="152" w:right="107"/>
        <w:jc w:val="both"/>
        <w:rPr>
          <w:sz w:val="22"/>
          <w:szCs w:val="22"/>
        </w:rPr>
        <w:sectPr w:rsidR="00D879FE">
          <w:headerReference w:type="default" r:id="rId9"/>
          <w:pgSz w:w="12240" w:h="15840"/>
          <w:pgMar w:top="1140" w:right="1720" w:bottom="280" w:left="1720" w:header="960" w:footer="2331" w:gutter="0"/>
          <w:cols w:space="720"/>
        </w:sectPr>
      </w:pPr>
      <w:r>
        <w:rPr>
          <w:spacing w:val="-1"/>
          <w:sz w:val="22"/>
          <w:szCs w:val="22"/>
        </w:rPr>
        <w:t>Fr</w:t>
      </w:r>
      <w:r>
        <w:rPr>
          <w:sz w:val="22"/>
          <w:szCs w:val="22"/>
        </w:rPr>
        <w:t>om</w:t>
      </w:r>
      <w:r>
        <w:rPr>
          <w:spacing w:val="4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po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nt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w,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.e</w:t>
      </w:r>
      <w:r>
        <w:rPr>
          <w:sz w:val="22"/>
          <w:szCs w:val="22"/>
        </w:rPr>
        <w:t>.</w:t>
      </w:r>
      <w:r>
        <w:rPr>
          <w:spacing w:val="3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oot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d,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cs</w:t>
      </w:r>
      <w:r>
        <w:rPr>
          <w:sz w:val="22"/>
          <w:szCs w:val="22"/>
        </w:rPr>
        <w:t>,</w:t>
      </w:r>
      <w:r>
        <w:rPr>
          <w:spacing w:val="5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ns</w:t>
      </w:r>
      <w:r>
        <w:rPr>
          <w:spacing w:val="4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“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4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e”</w:t>
      </w:r>
      <w:r>
        <w:rPr>
          <w:sz w:val="22"/>
          <w:szCs w:val="22"/>
        </w:rPr>
        <w:t xml:space="preserve">. 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4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me </w:t>
      </w:r>
      <w:r>
        <w:rPr>
          <w:spacing w:val="2"/>
          <w:sz w:val="22"/>
          <w:szCs w:val="22"/>
        </w:rPr>
        <w:t xml:space="preserve"> 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om  two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ee</w:t>
      </w:r>
      <w:r>
        <w:rPr>
          <w:sz w:val="22"/>
          <w:szCs w:val="22"/>
        </w:rPr>
        <w:t xml:space="preserve">k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ds  </w:t>
      </w:r>
      <w:r>
        <w:rPr>
          <w:spacing w:val="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‘</w:t>
      </w:r>
      <w:r>
        <w:rPr>
          <w:b/>
          <w:i/>
          <w:spacing w:val="7"/>
          <w:sz w:val="22"/>
          <w:szCs w:val="22"/>
        </w:rPr>
        <w:t>m</w:t>
      </w:r>
      <w:r>
        <w:rPr>
          <w:b/>
          <w:i/>
          <w:sz w:val="22"/>
          <w:szCs w:val="22"/>
        </w:rPr>
        <w:t>ata</w:t>
      </w:r>
      <w:r>
        <w:rPr>
          <w:sz w:val="22"/>
          <w:szCs w:val="22"/>
        </w:rPr>
        <w:t xml:space="preserve">’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ni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g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“a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”</w:t>
      </w:r>
      <w:r>
        <w:rPr>
          <w:sz w:val="22"/>
          <w:szCs w:val="22"/>
        </w:rPr>
        <w:t xml:space="preserve">,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53"/>
          <w:sz w:val="22"/>
          <w:szCs w:val="22"/>
        </w:rPr>
        <w:t xml:space="preserve"> </w:t>
      </w:r>
      <w:r>
        <w:rPr>
          <w:b/>
          <w:i/>
          <w:w w:val="102"/>
          <w:sz w:val="22"/>
          <w:szCs w:val="22"/>
        </w:rPr>
        <w:t>p</w:t>
      </w:r>
      <w:r>
        <w:rPr>
          <w:b/>
          <w:i/>
          <w:spacing w:val="-1"/>
          <w:w w:val="102"/>
          <w:sz w:val="22"/>
          <w:szCs w:val="22"/>
        </w:rPr>
        <w:t>h</w:t>
      </w:r>
      <w:r>
        <w:rPr>
          <w:b/>
          <w:i/>
          <w:spacing w:val="1"/>
          <w:w w:val="102"/>
          <w:sz w:val="22"/>
          <w:szCs w:val="22"/>
        </w:rPr>
        <w:t>ys</w:t>
      </w:r>
      <w:r>
        <w:rPr>
          <w:b/>
          <w:i/>
          <w:w w:val="102"/>
          <w:sz w:val="22"/>
          <w:szCs w:val="22"/>
        </w:rPr>
        <w:t>i</w:t>
      </w:r>
      <w:r>
        <w:rPr>
          <w:b/>
          <w:i/>
          <w:spacing w:val="-2"/>
          <w:w w:val="102"/>
          <w:sz w:val="22"/>
          <w:szCs w:val="22"/>
        </w:rPr>
        <w:t>k</w:t>
      </w:r>
      <w:r>
        <w:rPr>
          <w:b/>
          <w:i/>
          <w:w w:val="102"/>
          <w:sz w:val="22"/>
          <w:szCs w:val="22"/>
        </w:rPr>
        <w:t xml:space="preserve">a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2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“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tu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e”</w:t>
      </w:r>
      <w:r>
        <w:rPr>
          <w:sz w:val="22"/>
          <w:szCs w:val="22"/>
        </w:rPr>
        <w:t xml:space="preserve">. </w:t>
      </w:r>
      <w:r>
        <w:rPr>
          <w:spacing w:val="3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b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ut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70</w:t>
      </w:r>
      <w:r>
        <w:rPr>
          <w:spacing w:val="1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</w:t>
      </w:r>
      <w:r>
        <w:rPr>
          <w:spacing w:val="-4"/>
          <w:sz w:val="22"/>
          <w:szCs w:val="22"/>
        </w:rPr>
        <w:t>.</w:t>
      </w:r>
      <w:r>
        <w:rPr>
          <w:spacing w:val="1"/>
          <w:sz w:val="22"/>
          <w:szCs w:val="22"/>
        </w:rPr>
        <w:t>C.</w:t>
      </w:r>
      <w:r>
        <w:rPr>
          <w:sz w:val="22"/>
          <w:szCs w:val="22"/>
        </w:rPr>
        <w:t>,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k</w:t>
      </w:r>
      <w:r>
        <w:rPr>
          <w:spacing w:val="2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And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3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ho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,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d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>p</w:t>
      </w:r>
      <w:r>
        <w:rPr>
          <w:spacing w:val="-3"/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d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8A4EFC">
      <w:pPr>
        <w:spacing w:before="36" w:line="246" w:lineRule="auto"/>
        <w:ind w:left="152" w:right="105"/>
        <w:jc w:val="both"/>
        <w:rPr>
          <w:sz w:val="22"/>
          <w:szCs w:val="22"/>
        </w:rPr>
      </w:pPr>
      <w:r>
        <w:rPr>
          <w:sz w:val="22"/>
          <w:szCs w:val="22"/>
        </w:rPr>
        <w:t>it wh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diting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ks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otl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hus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y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b</w:t>
      </w:r>
      <w:r>
        <w:rPr>
          <w:spacing w:val="1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y</w:t>
      </w:r>
      <w:r>
        <w:rPr>
          <w:w w:val="102"/>
          <w:sz w:val="22"/>
          <w:szCs w:val="22"/>
        </w:rPr>
        <w:t>o</w:t>
      </w:r>
      <w:r>
        <w:rPr>
          <w:spacing w:val="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 xml:space="preserve">d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to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 xml:space="preserve">e </w:t>
      </w:r>
      <w:r>
        <w:rPr>
          <w:spacing w:val="1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.   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his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now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 xml:space="preserve">us  with 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or </w:t>
      </w:r>
      <w:r>
        <w:rPr>
          <w:sz w:val="22"/>
          <w:szCs w:val="22"/>
        </w:rPr>
        <w:t>di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y  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ning 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5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cs</w:t>
      </w:r>
      <w:r>
        <w:rPr>
          <w:sz w:val="22"/>
          <w:szCs w:val="22"/>
        </w:rPr>
        <w:t xml:space="preserve">.     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   is 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 xml:space="preserve">the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hn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 xml:space="preserve">ng  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f </w:t>
      </w:r>
      <w:r>
        <w:rPr>
          <w:spacing w:val="5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5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wo</w:t>
      </w:r>
      <w:r>
        <w:rPr>
          <w:spacing w:val="-1"/>
          <w:w w:val="102"/>
          <w:sz w:val="22"/>
          <w:szCs w:val="22"/>
        </w:rPr>
        <w:t>r</w:t>
      </w:r>
      <w:r>
        <w:rPr>
          <w:spacing w:val="-2"/>
          <w:w w:val="102"/>
          <w:sz w:val="22"/>
          <w:szCs w:val="22"/>
        </w:rPr>
        <w:t>d</w:t>
      </w:r>
      <w:r>
        <w:rPr>
          <w:w w:val="102"/>
          <w:sz w:val="22"/>
          <w:szCs w:val="22"/>
        </w:rPr>
        <w:t xml:space="preserve">? </w:t>
      </w:r>
      <w:r>
        <w:rPr>
          <w:spacing w:val="-1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hni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, 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4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n</w:t>
      </w:r>
      <w:r>
        <w:rPr>
          <w:spacing w:val="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s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5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,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5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tu</w:t>
      </w:r>
      <w:r>
        <w:rPr>
          <w:spacing w:val="2"/>
          <w:sz w:val="22"/>
          <w:szCs w:val="22"/>
        </w:rPr>
        <w:t>d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5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.</w:t>
      </w:r>
      <w:r>
        <w:rPr>
          <w:spacing w:val="3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3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3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hum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-</w:t>
      </w:r>
      <w:r>
        <w:rPr>
          <w:sz w:val="22"/>
          <w:szCs w:val="22"/>
        </w:rPr>
        <w:t>hu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.</w:t>
      </w:r>
      <w:r>
        <w:rPr>
          <w:sz w:val="22"/>
          <w:szCs w:val="22"/>
        </w:rPr>
        <w:t>e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w</w:t>
      </w:r>
      <w:r>
        <w:rPr>
          <w:w w:val="102"/>
          <w:sz w:val="22"/>
          <w:szCs w:val="22"/>
        </w:rPr>
        <w:t>o</w:t>
      </w:r>
      <w:r>
        <w:rPr>
          <w:spacing w:val="2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ld, </w:t>
      </w:r>
      <w:r>
        <w:rPr>
          <w:sz w:val="22"/>
          <w:szCs w:val="22"/>
        </w:rPr>
        <w:t>God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.  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phy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.  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Me</w:t>
      </w:r>
      <w:r>
        <w:rPr>
          <w:spacing w:val="2"/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ph</w:t>
      </w:r>
      <w:r>
        <w:rPr>
          <w:spacing w:val="-2"/>
          <w:w w:val="102"/>
          <w:sz w:val="22"/>
          <w:szCs w:val="22"/>
        </w:rPr>
        <w:t>y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i</w:t>
      </w:r>
      <w:r>
        <w:rPr>
          <w:spacing w:val="3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inv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tig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1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om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ll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.  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o</w:t>
      </w:r>
      <w:r>
        <w:rPr>
          <w:spacing w:val="2"/>
          <w:w w:val="102"/>
          <w:sz w:val="22"/>
          <w:szCs w:val="22"/>
        </w:rPr>
        <w:t>u</w:t>
      </w:r>
      <w:r>
        <w:rPr>
          <w:w w:val="102"/>
          <w:sz w:val="22"/>
          <w:szCs w:val="22"/>
        </w:rPr>
        <w:t xml:space="preserve">r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sc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ls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hilo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ophy,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did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3"/>
          <w:sz w:val="22"/>
          <w:szCs w:val="22"/>
        </w:rPr>
        <w:t xml:space="preserve"> a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2"/>
          <w:sz w:val="22"/>
          <w:szCs w:val="22"/>
        </w:rPr>
        <w:t xml:space="preserve"> t</w:t>
      </w:r>
      <w:r>
        <w:rPr>
          <w:sz w:val="22"/>
          <w:szCs w:val="22"/>
        </w:rPr>
        <w:t>he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ity. </w:t>
      </w:r>
      <w:r>
        <w:rPr>
          <w:spacing w:val="24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F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r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,  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5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y </w:t>
      </w:r>
      <w:r>
        <w:rPr>
          <w:spacing w:val="5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li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y 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d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our 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ly </w:t>
      </w:r>
      <w:r>
        <w:rPr>
          <w:spacing w:val="4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-4"/>
          <w:sz w:val="22"/>
          <w:szCs w:val="22"/>
        </w:rPr>
        <w:t>e</w:t>
      </w:r>
      <w:r>
        <w:rPr>
          <w:sz w:val="22"/>
          <w:szCs w:val="22"/>
        </w:rPr>
        <w:t xml:space="preserve">?      </w:t>
      </w:r>
      <w:r>
        <w:rPr>
          <w:spacing w:val="-3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nti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 xml:space="preserve">ic  </w:t>
      </w:r>
      <w:r>
        <w:rPr>
          <w:spacing w:val="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</w:t>
      </w:r>
      <w:r>
        <w:rPr>
          <w:spacing w:val="-2"/>
          <w:w w:val="102"/>
          <w:sz w:val="22"/>
          <w:szCs w:val="22"/>
        </w:rPr>
        <w:t>h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lo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oph</w:t>
      </w:r>
      <w:r>
        <w:rPr>
          <w:spacing w:val="3"/>
          <w:w w:val="102"/>
          <w:sz w:val="22"/>
          <w:szCs w:val="22"/>
        </w:rPr>
        <w:t>e</w:t>
      </w:r>
      <w:r>
        <w:rPr>
          <w:spacing w:val="-3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int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3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ld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.  </w:t>
      </w:r>
      <w:r>
        <w:rPr>
          <w:spacing w:val="2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>th</w:t>
      </w:r>
      <w:r>
        <w:rPr>
          <w:spacing w:val="-2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r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ho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ultim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te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;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pi</w:t>
      </w:r>
      <w:r>
        <w:rPr>
          <w:spacing w:val="-1"/>
          <w:w w:val="102"/>
          <w:sz w:val="22"/>
          <w:szCs w:val="22"/>
        </w:rPr>
        <w:t>r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u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l.</w:t>
      </w:r>
    </w:p>
    <w:p w:rsidR="00D879FE" w:rsidRDefault="00D879FE">
      <w:pPr>
        <w:spacing w:before="12" w:line="220" w:lineRule="exact"/>
        <w:rPr>
          <w:sz w:val="22"/>
          <w:szCs w:val="22"/>
        </w:rPr>
      </w:pPr>
    </w:p>
    <w:p w:rsidR="00D879FE" w:rsidRDefault="008A4EFC">
      <w:pPr>
        <w:ind w:left="152" w:right="5066"/>
        <w:jc w:val="both"/>
        <w:rPr>
          <w:sz w:val="22"/>
          <w:szCs w:val="22"/>
        </w:rPr>
      </w:pPr>
      <w:r>
        <w:rPr>
          <w:b/>
          <w:spacing w:val="1"/>
          <w:sz w:val="22"/>
          <w:szCs w:val="22"/>
        </w:rPr>
        <w:t>B</w:t>
      </w:r>
      <w:r>
        <w:rPr>
          <w:b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SI</w:t>
      </w:r>
      <w:r>
        <w:rPr>
          <w:b/>
          <w:sz w:val="22"/>
          <w:szCs w:val="22"/>
        </w:rPr>
        <w:t>C</w:t>
      </w:r>
      <w:r>
        <w:rPr>
          <w:b/>
          <w:spacing w:val="16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I</w:t>
      </w:r>
      <w:r>
        <w:rPr>
          <w:b/>
          <w:spacing w:val="-1"/>
          <w:sz w:val="22"/>
          <w:szCs w:val="22"/>
        </w:rPr>
        <w:t>SS</w:t>
      </w:r>
      <w:r>
        <w:rPr>
          <w:b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S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pacing w:val="3"/>
          <w:sz w:val="22"/>
          <w:szCs w:val="22"/>
        </w:rPr>
        <w:t>I</w:t>
      </w:r>
      <w:r>
        <w:rPr>
          <w:b/>
          <w:sz w:val="22"/>
          <w:szCs w:val="22"/>
        </w:rPr>
        <w:t>N</w:t>
      </w:r>
      <w:r>
        <w:rPr>
          <w:b/>
          <w:spacing w:val="5"/>
          <w:sz w:val="22"/>
          <w:szCs w:val="22"/>
        </w:rPr>
        <w:t xml:space="preserve"> </w:t>
      </w:r>
      <w:r>
        <w:rPr>
          <w:b/>
          <w:spacing w:val="3"/>
          <w:w w:val="102"/>
          <w:sz w:val="22"/>
          <w:szCs w:val="22"/>
        </w:rPr>
        <w:t>M</w:t>
      </w:r>
      <w:r>
        <w:rPr>
          <w:b/>
          <w:spacing w:val="1"/>
          <w:w w:val="102"/>
          <w:sz w:val="22"/>
          <w:szCs w:val="22"/>
        </w:rPr>
        <w:t>ET</w:t>
      </w:r>
      <w:r>
        <w:rPr>
          <w:b/>
          <w:w w:val="102"/>
          <w:sz w:val="22"/>
          <w:szCs w:val="22"/>
        </w:rPr>
        <w:t>A</w:t>
      </w:r>
      <w:r>
        <w:rPr>
          <w:b/>
          <w:spacing w:val="-1"/>
          <w:w w:val="102"/>
          <w:sz w:val="22"/>
          <w:szCs w:val="22"/>
        </w:rPr>
        <w:t>P</w:t>
      </w:r>
      <w:r>
        <w:rPr>
          <w:b/>
          <w:spacing w:val="2"/>
          <w:w w:val="102"/>
          <w:sz w:val="22"/>
          <w:szCs w:val="22"/>
        </w:rPr>
        <w:t>H</w:t>
      </w:r>
      <w:r>
        <w:rPr>
          <w:b/>
          <w:spacing w:val="-2"/>
          <w:w w:val="102"/>
          <w:sz w:val="22"/>
          <w:szCs w:val="22"/>
        </w:rPr>
        <w:t>Y</w:t>
      </w:r>
      <w:r>
        <w:rPr>
          <w:b/>
          <w:spacing w:val="-1"/>
          <w:w w:val="102"/>
          <w:sz w:val="22"/>
          <w:szCs w:val="22"/>
        </w:rPr>
        <w:t>S</w:t>
      </w:r>
      <w:r>
        <w:rPr>
          <w:b/>
          <w:spacing w:val="1"/>
          <w:w w:val="102"/>
          <w:sz w:val="22"/>
          <w:szCs w:val="22"/>
        </w:rPr>
        <w:t>I</w:t>
      </w:r>
      <w:r>
        <w:rPr>
          <w:b/>
          <w:w w:val="102"/>
          <w:sz w:val="22"/>
          <w:szCs w:val="22"/>
        </w:rPr>
        <w:t>CS</w:t>
      </w:r>
    </w:p>
    <w:p w:rsidR="00D879FE" w:rsidRDefault="00D879FE">
      <w:pPr>
        <w:spacing w:before="4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6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Me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ob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ms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nni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obl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 xml:space="preserve"> o</w:t>
      </w:r>
      <w:r>
        <w:rPr>
          <w:sz w:val="22"/>
          <w:szCs w:val="22"/>
        </w:rPr>
        <w:t xml:space="preserve">n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 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Pr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-S</w:t>
      </w:r>
      <w:r>
        <w:rPr>
          <w:w w:val="102"/>
          <w:sz w:val="22"/>
          <w:szCs w:val="22"/>
        </w:rPr>
        <w:t>o</w:t>
      </w:r>
      <w:r>
        <w:rPr>
          <w:spacing w:val="1"/>
          <w:w w:val="102"/>
          <w:sz w:val="22"/>
          <w:szCs w:val="22"/>
        </w:rPr>
        <w:t>c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ic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s 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f  </w:t>
      </w:r>
      <w:r>
        <w:rPr>
          <w:spacing w:val="-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a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 xml:space="preserve">e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sse</w:t>
      </w:r>
      <w:r>
        <w:rPr>
          <w:sz w:val="22"/>
          <w:szCs w:val="22"/>
        </w:rPr>
        <w:t xml:space="preserve">d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;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y  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 xml:space="preserve">e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ee</w:t>
      </w:r>
      <w:r>
        <w:rPr>
          <w:sz w:val="22"/>
          <w:szCs w:val="22"/>
        </w:rPr>
        <w:t xml:space="preserve">n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by </w:t>
      </w:r>
      <w:r>
        <w:rPr>
          <w:spacing w:val="1"/>
          <w:sz w:val="22"/>
          <w:szCs w:val="22"/>
        </w:rPr>
        <w:t>sc</w:t>
      </w:r>
      <w:r>
        <w:rPr>
          <w:sz w:val="22"/>
          <w:szCs w:val="22"/>
        </w:rPr>
        <w:t>hol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>ti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s </w:t>
      </w:r>
      <w:r>
        <w:rPr>
          <w:spacing w:val="3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n 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n 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z w:val="22"/>
          <w:szCs w:val="22"/>
        </w:rPr>
        <w:t xml:space="preserve">.    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 </w:t>
      </w:r>
      <w:r>
        <w:rPr>
          <w:spacing w:val="2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-1"/>
          <w:sz w:val="22"/>
          <w:szCs w:val="22"/>
        </w:rPr>
        <w:t>-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4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 xml:space="preserve">ind 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ps </w:t>
      </w:r>
      <w:r>
        <w:rPr>
          <w:spacing w:val="2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on </w:t>
      </w:r>
      <w:r>
        <w:rPr>
          <w:sz w:val="22"/>
          <w:szCs w:val="22"/>
        </w:rPr>
        <w:t>wond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ing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bout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his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on,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tion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ld,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ond</w:t>
      </w:r>
      <w:r>
        <w:rPr>
          <w:spacing w:val="1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ho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t </w:t>
      </w:r>
      <w:r>
        <w:rPr>
          <w:sz w:val="22"/>
          <w:szCs w:val="22"/>
        </w:rPr>
        <w:t>of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p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ting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opl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w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 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1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wh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n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ong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th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why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y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id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 be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g</w:t>
      </w:r>
      <w:r>
        <w:rPr>
          <w:spacing w:val="-1"/>
          <w:w w:val="102"/>
          <w:sz w:val="22"/>
          <w:szCs w:val="22"/>
        </w:rPr>
        <w:t>r</w:t>
      </w:r>
      <w:r>
        <w:rPr>
          <w:spacing w:val="3"/>
          <w:w w:val="102"/>
          <w:sz w:val="22"/>
          <w:szCs w:val="22"/>
        </w:rPr>
        <w:t>e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t </w:t>
      </w:r>
      <w:r>
        <w:rPr>
          <w:sz w:val="22"/>
          <w:szCs w:val="22"/>
        </w:rPr>
        <w:t>books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phy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utho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by th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d,</w:t>
      </w:r>
      <w:r>
        <w:rPr>
          <w:spacing w:val="1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di</w:t>
      </w:r>
      <w:r>
        <w:rPr>
          <w:spacing w:val="1"/>
          <w:w w:val="102"/>
          <w:sz w:val="22"/>
          <w:szCs w:val="22"/>
        </w:rPr>
        <w:t>sa</w:t>
      </w:r>
      <w:r>
        <w:rPr>
          <w:w w:val="102"/>
          <w:sz w:val="22"/>
          <w:szCs w:val="22"/>
        </w:rPr>
        <w:t>p</w:t>
      </w:r>
      <w:r>
        <w:rPr>
          <w:spacing w:val="2"/>
          <w:w w:val="102"/>
          <w:sz w:val="22"/>
          <w:szCs w:val="22"/>
        </w:rPr>
        <w:t>p</w:t>
      </w:r>
      <w:r>
        <w:rPr>
          <w:spacing w:val="-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>int</w:t>
      </w:r>
      <w:r>
        <w:rPr>
          <w:spacing w:val="3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d</w:t>
      </w:r>
      <w:r>
        <w:rPr>
          <w:w w:val="102"/>
          <w:sz w:val="22"/>
          <w:szCs w:val="22"/>
        </w:rPr>
        <w:t xml:space="preserve">,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llu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r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 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3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35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Re</w:t>
      </w:r>
      <w:r>
        <w:rPr>
          <w:w w:val="102"/>
          <w:sz w:val="22"/>
          <w:szCs w:val="22"/>
        </w:rPr>
        <w:t>pub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 xml:space="preserve">ic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4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o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ionm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nt 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oli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5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is</w:t>
      </w:r>
      <w:r>
        <w:rPr>
          <w:spacing w:val="4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ime</w:t>
      </w:r>
      <w:r>
        <w:rPr>
          <w:spacing w:val="4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3"/>
          <w:sz w:val="22"/>
          <w:szCs w:val="22"/>
        </w:rPr>
        <w:t>l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ting 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nto</w:t>
      </w:r>
      <w:r>
        <w:rPr>
          <w:spacing w:val="4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th 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f 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 xml:space="preserve">is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, </w:t>
      </w:r>
      <w:r>
        <w:rPr>
          <w:spacing w:val="1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.   </w:t>
      </w:r>
      <w:r>
        <w:rPr>
          <w:spacing w:val="2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bni</w:t>
      </w:r>
      <w:r>
        <w:rPr>
          <w:spacing w:val="1"/>
          <w:sz w:val="22"/>
          <w:szCs w:val="22"/>
        </w:rPr>
        <w:t>z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 xml:space="preserve">s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 xml:space="preserve">s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a 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 xml:space="preserve">lt 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f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 xml:space="preserve">is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pl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ty 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nd 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4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t</w:t>
      </w:r>
      <w:r>
        <w:rPr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nti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is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 </w:t>
      </w:r>
      <w:r>
        <w:rPr>
          <w:spacing w:val="1"/>
          <w:sz w:val="22"/>
          <w:szCs w:val="22"/>
        </w:rPr>
        <w:t xml:space="preserve"> C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5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37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pub</w:t>
      </w:r>
      <w:r>
        <w:rPr>
          <w:spacing w:val="2"/>
          <w:w w:val="102"/>
          <w:sz w:val="22"/>
          <w:szCs w:val="22"/>
        </w:rPr>
        <w:t>l</w:t>
      </w:r>
      <w:r>
        <w:rPr>
          <w:spacing w:val="-3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c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4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ty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eac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5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4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ibn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z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w</w:t>
      </w:r>
      <w:r>
        <w:rPr>
          <w:w w:val="102"/>
          <w:sz w:val="22"/>
          <w:szCs w:val="22"/>
        </w:rPr>
        <w:t>o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k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ld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a</w:t>
      </w:r>
      <w:r>
        <w:rPr>
          <w:sz w:val="22"/>
          <w:szCs w:val="22"/>
        </w:rPr>
        <w:t>s the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wn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 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3"/>
          <w:sz w:val="22"/>
          <w:szCs w:val="22"/>
        </w:rPr>
        <w:t xml:space="preserve"> 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 xml:space="preserve">. </w:t>
      </w:r>
      <w:r>
        <w:rPr>
          <w:spacing w:val="2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how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ikh 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odo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4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>r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ni</w:t>
      </w:r>
      <w:r>
        <w:rPr>
          <w:spacing w:val="1"/>
          <w:sz w:val="22"/>
          <w:szCs w:val="22"/>
        </w:rPr>
        <w:t>z</w:t>
      </w:r>
      <w:r>
        <w:rPr>
          <w:sz w:val="22"/>
          <w:szCs w:val="22"/>
        </w:rPr>
        <w:t>ing</w:t>
      </w:r>
      <w:r>
        <w:rPr>
          <w:spacing w:val="5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dit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ti</w:t>
      </w:r>
      <w:r>
        <w:rPr>
          <w:spacing w:val="2"/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, 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ote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book: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  <w:u w:val="single" w:color="000000"/>
        </w:rPr>
        <w:t>Nur</w:t>
      </w:r>
      <w:r>
        <w:rPr>
          <w:spacing w:val="11"/>
          <w:sz w:val="22"/>
          <w:szCs w:val="22"/>
          <w:u w:val="single" w:color="000000"/>
        </w:rPr>
        <w:t xml:space="preserve"> </w:t>
      </w:r>
      <w:r>
        <w:rPr>
          <w:spacing w:val="-2"/>
          <w:sz w:val="22"/>
          <w:szCs w:val="22"/>
          <w:u w:val="single" w:color="000000"/>
        </w:rPr>
        <w:t>A</w:t>
      </w:r>
      <w:r>
        <w:rPr>
          <w:sz w:val="22"/>
          <w:szCs w:val="22"/>
          <w:u w:val="single" w:color="000000"/>
        </w:rPr>
        <w:t>l</w:t>
      </w:r>
      <w:r>
        <w:rPr>
          <w:spacing w:val="6"/>
          <w:sz w:val="22"/>
          <w:szCs w:val="22"/>
          <w:u w:val="single" w:color="000000"/>
        </w:rPr>
        <w:t xml:space="preserve"> </w:t>
      </w:r>
      <w:r>
        <w:rPr>
          <w:spacing w:val="3"/>
          <w:sz w:val="22"/>
          <w:szCs w:val="22"/>
          <w:u w:val="single" w:color="000000"/>
        </w:rPr>
        <w:t>Ba</w:t>
      </w:r>
      <w:r>
        <w:rPr>
          <w:sz w:val="22"/>
          <w:szCs w:val="22"/>
          <w:u w:val="single" w:color="000000"/>
        </w:rPr>
        <w:t>b</w:t>
      </w:r>
      <w:r>
        <w:rPr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ca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hn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xplo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>e wom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</w:t>
      </w:r>
      <w:r>
        <w:rPr>
          <w:spacing w:val="2"/>
          <w:w w:val="102"/>
          <w:sz w:val="22"/>
          <w:szCs w:val="22"/>
        </w:rPr>
        <w:t>f</w:t>
      </w:r>
      <w:r>
        <w:rPr>
          <w:w w:val="102"/>
          <w:sz w:val="22"/>
          <w:szCs w:val="22"/>
        </w:rPr>
        <w:t>olk.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6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ph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gbe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>1999)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id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fi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ic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ollo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: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bl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of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,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the  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ob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m 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5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ub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,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  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obl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m 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5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es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5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,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the  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ob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ms </w:t>
      </w:r>
      <w:r>
        <w:rPr>
          <w:spacing w:val="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of </w:t>
      </w:r>
      <w:r>
        <w:rPr>
          <w:sz w:val="22"/>
          <w:szCs w:val="22"/>
        </w:rPr>
        <w:t>un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sa</w:t>
      </w:r>
      <w:r>
        <w:rPr>
          <w:spacing w:val="2"/>
          <w:sz w:val="22"/>
          <w:szCs w:val="22"/>
        </w:rPr>
        <w:t>l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, 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obl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y,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4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ity,</w:t>
      </w:r>
      <w:r>
        <w:rPr>
          <w:spacing w:val="5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the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ob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,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obl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ob</w:t>
      </w:r>
      <w:r>
        <w:rPr>
          <w:spacing w:val="2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body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– </w:t>
      </w:r>
      <w:r>
        <w:rPr>
          <w:w w:val="102"/>
          <w:sz w:val="22"/>
          <w:szCs w:val="22"/>
        </w:rPr>
        <w:t xml:space="preserve">mind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5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ob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4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4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m.  </w:t>
      </w:r>
      <w:r>
        <w:rPr>
          <w:spacing w:val="3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now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ke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f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ss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ke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if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ny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2" w:line="220" w:lineRule="exact"/>
        <w:rPr>
          <w:sz w:val="22"/>
          <w:szCs w:val="22"/>
        </w:rPr>
      </w:pPr>
    </w:p>
    <w:p w:rsidR="00D879FE" w:rsidRDefault="008A4EFC">
      <w:pPr>
        <w:ind w:left="152" w:right="5821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 xml:space="preserve">i)       </w:t>
      </w:r>
      <w:r>
        <w:rPr>
          <w:spacing w:val="31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3"/>
          <w:sz w:val="22"/>
          <w:szCs w:val="22"/>
        </w:rPr>
        <w:t>h</w:t>
      </w:r>
      <w:r>
        <w:rPr>
          <w:b/>
          <w:sz w:val="22"/>
          <w:szCs w:val="22"/>
        </w:rPr>
        <w:t>e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Pr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b</w:t>
      </w:r>
      <w:r>
        <w:rPr>
          <w:b/>
          <w:sz w:val="22"/>
          <w:szCs w:val="22"/>
        </w:rPr>
        <w:t>l</w:t>
      </w:r>
      <w:r>
        <w:rPr>
          <w:b/>
          <w:spacing w:val="3"/>
          <w:sz w:val="22"/>
          <w:szCs w:val="22"/>
        </w:rPr>
        <w:t>e</w:t>
      </w:r>
      <w:r>
        <w:rPr>
          <w:b/>
          <w:sz w:val="22"/>
          <w:szCs w:val="22"/>
        </w:rPr>
        <w:t>m</w:t>
      </w:r>
      <w:r>
        <w:rPr>
          <w:b/>
          <w:spacing w:val="16"/>
          <w:sz w:val="22"/>
          <w:szCs w:val="22"/>
        </w:rPr>
        <w:t xml:space="preserve"> </w:t>
      </w:r>
      <w:r>
        <w:rPr>
          <w:b/>
          <w:sz w:val="22"/>
          <w:szCs w:val="22"/>
        </w:rPr>
        <w:t>of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1"/>
          <w:w w:val="102"/>
          <w:sz w:val="22"/>
          <w:szCs w:val="22"/>
        </w:rPr>
        <w:t>Be</w:t>
      </w:r>
      <w:r>
        <w:rPr>
          <w:b/>
          <w:w w:val="102"/>
          <w:sz w:val="22"/>
          <w:szCs w:val="22"/>
        </w:rPr>
        <w:t>i</w:t>
      </w:r>
      <w:r>
        <w:rPr>
          <w:b/>
          <w:spacing w:val="-1"/>
          <w:w w:val="102"/>
          <w:sz w:val="22"/>
          <w:szCs w:val="22"/>
        </w:rPr>
        <w:t>n</w:t>
      </w:r>
      <w:r>
        <w:rPr>
          <w:b/>
          <w:w w:val="102"/>
          <w:sz w:val="22"/>
          <w:szCs w:val="22"/>
        </w:rPr>
        <w:t>g</w:t>
      </w:r>
    </w:p>
    <w:p w:rsidR="00D879FE" w:rsidRDefault="00D879FE">
      <w:pPr>
        <w:spacing w:before="4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6"/>
        <w:jc w:val="both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  <w:r>
        <w:rPr>
          <w:spacing w:val="-3"/>
          <w:sz w:val="22"/>
          <w:szCs w:val="22"/>
        </w:rPr>
        <w:t>F</w:t>
      </w:r>
      <w:r>
        <w:rPr>
          <w:sz w:val="22"/>
          <w:szCs w:val="22"/>
        </w:rPr>
        <w:t xml:space="preserve">or 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ni</w:t>
      </w:r>
      <w:r>
        <w:rPr>
          <w:spacing w:val="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3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ts 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   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hi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 xml:space="preserve">, 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g </w:t>
      </w:r>
      <w:r>
        <w:rPr>
          <w:spacing w:val="2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, </w:t>
      </w:r>
      <w:r>
        <w:rPr>
          <w:spacing w:val="2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30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 xml:space="preserve">d 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tot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1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de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God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ing. 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t.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ho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Aquin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4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4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ic 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s 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ing  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int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ins 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h</w:t>
      </w:r>
      <w:r>
        <w:rPr>
          <w:spacing w:val="-2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od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ing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ll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.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hol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tic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philo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ph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2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a d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tin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b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w</w:t>
      </w:r>
      <w:r>
        <w:rPr>
          <w:spacing w:val="-2"/>
          <w:w w:val="102"/>
          <w:sz w:val="22"/>
          <w:szCs w:val="22"/>
        </w:rPr>
        <w:t>ee</w:t>
      </w:r>
      <w:r>
        <w:rPr>
          <w:w w:val="102"/>
          <w:sz w:val="22"/>
          <w:szCs w:val="22"/>
        </w:rPr>
        <w:t xml:space="preserve">n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3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ting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 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ces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ing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ow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his</w:t>
      </w:r>
      <w:r>
        <w:rPr>
          <w:spacing w:val="3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no </w:t>
      </w:r>
      <w:r>
        <w:rPr>
          <w:sz w:val="22"/>
          <w:szCs w:val="22"/>
        </w:rPr>
        <w:t>oth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ing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ou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e 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se</w:t>
      </w:r>
      <w:r>
        <w:rPr>
          <w:spacing w:val="-3"/>
          <w:sz w:val="22"/>
          <w:szCs w:val="22"/>
        </w:rPr>
        <w:t>l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 xml:space="preserve">. 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 xml:space="preserve">A 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nt 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ing 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not 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on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ble 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 xml:space="preserve">r 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ts </w:t>
      </w:r>
      <w:r>
        <w:rPr>
          <w:spacing w:val="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w</w:t>
      </w:r>
      <w:r>
        <w:rPr>
          <w:w w:val="102"/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5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4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in</w:t>
      </w:r>
      <w:r>
        <w:rPr>
          <w:spacing w:val="5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f</w:t>
      </w:r>
      <w:r>
        <w:rPr>
          <w:spacing w:val="4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4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f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5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on</w:t>
      </w:r>
      <w:r>
        <w:rPr>
          <w:spacing w:val="5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4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ts</w:t>
      </w:r>
      <w:r>
        <w:rPr>
          <w:spacing w:val="41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x</w:t>
      </w:r>
      <w:r>
        <w:rPr>
          <w:spacing w:val="2"/>
          <w:w w:val="102"/>
          <w:sz w:val="22"/>
          <w:szCs w:val="22"/>
        </w:rPr>
        <w:t>i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ce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8A4EFC">
      <w:pPr>
        <w:spacing w:before="36" w:line="246" w:lineRule="auto"/>
        <w:ind w:left="831" w:right="105"/>
        <w:jc w:val="both"/>
        <w:rPr>
          <w:sz w:val="22"/>
          <w:szCs w:val="22"/>
        </w:rPr>
      </w:pP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4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2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l</w:t>
      </w:r>
      <w:r>
        <w:rPr>
          <w:spacing w:val="4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ss</w:t>
      </w:r>
      <w:r>
        <w:rPr>
          <w:sz w:val="22"/>
          <w:szCs w:val="22"/>
        </w:rPr>
        <w:t>ue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.  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ome</w:t>
      </w:r>
      <w:r>
        <w:rPr>
          <w:spacing w:val="3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ing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,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while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oth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s 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e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a  m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1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e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it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  a  </w:t>
      </w:r>
      <w:r>
        <w:rPr>
          <w:w w:val="102"/>
          <w:sz w:val="22"/>
          <w:szCs w:val="22"/>
        </w:rPr>
        <w:t>hid</w:t>
      </w:r>
      <w:r>
        <w:rPr>
          <w:spacing w:val="2"/>
          <w:w w:val="102"/>
          <w:sz w:val="22"/>
          <w:szCs w:val="22"/>
        </w:rPr>
        <w:t>d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n,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ious</w:t>
      </w:r>
      <w:r>
        <w:rPr>
          <w:spacing w:val="3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2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both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im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3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3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2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ou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of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th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n</w:t>
      </w:r>
      <w:r>
        <w:rPr>
          <w:spacing w:val="-2"/>
          <w:w w:val="102"/>
          <w:sz w:val="22"/>
          <w:szCs w:val="22"/>
        </w:rPr>
        <w:t>g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2" w:line="220" w:lineRule="exact"/>
        <w:rPr>
          <w:sz w:val="22"/>
          <w:szCs w:val="22"/>
        </w:rPr>
      </w:pPr>
    </w:p>
    <w:p w:rsidR="00D879FE" w:rsidRDefault="008A4EFC">
      <w:pPr>
        <w:ind w:left="152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)      </w:t>
      </w:r>
      <w:r>
        <w:rPr>
          <w:spacing w:val="2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3"/>
          <w:sz w:val="22"/>
          <w:szCs w:val="22"/>
        </w:rPr>
        <w:t>h</w:t>
      </w:r>
      <w:r>
        <w:rPr>
          <w:b/>
          <w:sz w:val="22"/>
          <w:szCs w:val="22"/>
        </w:rPr>
        <w:t>e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Pr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b</w:t>
      </w:r>
      <w:r>
        <w:rPr>
          <w:b/>
          <w:sz w:val="22"/>
          <w:szCs w:val="22"/>
        </w:rPr>
        <w:t>l</w:t>
      </w:r>
      <w:r>
        <w:rPr>
          <w:b/>
          <w:spacing w:val="3"/>
          <w:sz w:val="22"/>
          <w:szCs w:val="22"/>
        </w:rPr>
        <w:t>e</w:t>
      </w:r>
      <w:r>
        <w:rPr>
          <w:b/>
          <w:sz w:val="22"/>
          <w:szCs w:val="22"/>
        </w:rPr>
        <w:t>m</w:t>
      </w:r>
      <w:r>
        <w:rPr>
          <w:b/>
          <w:spacing w:val="16"/>
          <w:sz w:val="22"/>
          <w:szCs w:val="22"/>
        </w:rPr>
        <w:t xml:space="preserve"> </w:t>
      </w:r>
      <w:r>
        <w:rPr>
          <w:b/>
          <w:sz w:val="22"/>
          <w:szCs w:val="22"/>
        </w:rPr>
        <w:t>of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-1"/>
          <w:w w:val="102"/>
          <w:sz w:val="22"/>
          <w:szCs w:val="22"/>
        </w:rPr>
        <w:t>Sub</w:t>
      </w:r>
      <w:r>
        <w:rPr>
          <w:b/>
          <w:spacing w:val="1"/>
          <w:w w:val="102"/>
          <w:sz w:val="22"/>
          <w:szCs w:val="22"/>
        </w:rPr>
        <w:t>s</w:t>
      </w:r>
      <w:r>
        <w:rPr>
          <w:b/>
          <w:spacing w:val="-1"/>
          <w:w w:val="102"/>
          <w:sz w:val="22"/>
          <w:szCs w:val="22"/>
        </w:rPr>
        <w:t>t</w:t>
      </w:r>
      <w:r>
        <w:rPr>
          <w:b/>
          <w:spacing w:val="2"/>
          <w:w w:val="102"/>
          <w:sz w:val="22"/>
          <w:szCs w:val="22"/>
        </w:rPr>
        <w:t>a</w:t>
      </w:r>
      <w:r>
        <w:rPr>
          <w:b/>
          <w:spacing w:val="-1"/>
          <w:w w:val="102"/>
          <w:sz w:val="22"/>
          <w:szCs w:val="22"/>
        </w:rPr>
        <w:t>n</w:t>
      </w:r>
      <w:r>
        <w:rPr>
          <w:b/>
          <w:spacing w:val="1"/>
          <w:w w:val="102"/>
          <w:sz w:val="22"/>
          <w:szCs w:val="22"/>
        </w:rPr>
        <w:t>c</w:t>
      </w:r>
      <w:r>
        <w:rPr>
          <w:b/>
          <w:w w:val="102"/>
          <w:sz w:val="22"/>
          <w:szCs w:val="22"/>
        </w:rPr>
        <w:t>e</w:t>
      </w:r>
    </w:p>
    <w:p w:rsidR="00D879FE" w:rsidRDefault="00D879FE">
      <w:pPr>
        <w:spacing w:before="4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5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 xml:space="preserve">his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 xml:space="preserve">l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ob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m 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 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tinu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5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t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1"/>
          <w:sz w:val="22"/>
          <w:szCs w:val="22"/>
        </w:rPr>
        <w:t xml:space="preserve"> a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ntion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>i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o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oph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.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ot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tingui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tw</w:t>
      </w:r>
      <w:r>
        <w:rPr>
          <w:spacing w:val="1"/>
          <w:sz w:val="22"/>
          <w:szCs w:val="22"/>
        </w:rPr>
        <w:t>ee</w:t>
      </w:r>
      <w:r>
        <w:rPr>
          <w:sz w:val="22"/>
          <w:szCs w:val="22"/>
        </w:rPr>
        <w:t>n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ub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acc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. </w:t>
      </w:r>
      <w:r>
        <w:rPr>
          <w:spacing w:val="3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ub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ha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x</w:t>
      </w:r>
      <w:r>
        <w:rPr>
          <w:spacing w:val="2"/>
          <w:w w:val="102"/>
          <w:sz w:val="22"/>
          <w:szCs w:val="22"/>
        </w:rPr>
        <w:t>i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ts </w:t>
      </w:r>
      <w:r>
        <w:rPr>
          <w:sz w:val="22"/>
          <w:szCs w:val="22"/>
        </w:rPr>
        <w:t>on 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,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oppo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cc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nnot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on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own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pacing w:val="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only </w:t>
      </w:r>
      <w:r>
        <w:rPr>
          <w:sz w:val="22"/>
          <w:szCs w:val="22"/>
        </w:rPr>
        <w:t>inh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nt,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ot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cc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ding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ohn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k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look</w:t>
      </w:r>
      <w:r>
        <w:rPr>
          <w:spacing w:val="2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gs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we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qu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liti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,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. 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ut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know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qu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not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on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r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own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mu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ting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uppo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ts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m. 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how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w</w:t>
      </w:r>
      <w:r>
        <w:rPr>
          <w:w w:val="102"/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ome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spacing w:val="-2"/>
          <w:w w:val="102"/>
          <w:sz w:val="22"/>
          <w:szCs w:val="22"/>
        </w:rPr>
        <w:t>u</w:t>
      </w:r>
      <w:r>
        <w:rPr>
          <w:w w:val="102"/>
          <w:sz w:val="22"/>
          <w:szCs w:val="22"/>
        </w:rPr>
        <w:t>b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n</w:t>
      </w:r>
      <w:r>
        <w:rPr>
          <w:spacing w:val="3"/>
          <w:w w:val="102"/>
          <w:sz w:val="22"/>
          <w:szCs w:val="22"/>
        </w:rPr>
        <w:t>c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5" w:line="220" w:lineRule="exact"/>
        <w:rPr>
          <w:sz w:val="22"/>
          <w:szCs w:val="22"/>
        </w:rPr>
      </w:pPr>
    </w:p>
    <w:p w:rsidR="00D879FE" w:rsidRDefault="008A4EFC">
      <w:pPr>
        <w:ind w:left="152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i)     </w:t>
      </w:r>
      <w:r>
        <w:rPr>
          <w:spacing w:val="17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3"/>
          <w:sz w:val="22"/>
          <w:szCs w:val="22"/>
        </w:rPr>
        <w:t>h</w:t>
      </w:r>
      <w:r>
        <w:rPr>
          <w:b/>
          <w:sz w:val="22"/>
          <w:szCs w:val="22"/>
        </w:rPr>
        <w:t>e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Pr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b</w:t>
      </w:r>
      <w:r>
        <w:rPr>
          <w:b/>
          <w:sz w:val="22"/>
          <w:szCs w:val="22"/>
        </w:rPr>
        <w:t>l</w:t>
      </w:r>
      <w:r>
        <w:rPr>
          <w:b/>
          <w:spacing w:val="3"/>
          <w:sz w:val="22"/>
          <w:szCs w:val="22"/>
        </w:rPr>
        <w:t>e</w:t>
      </w:r>
      <w:r>
        <w:rPr>
          <w:b/>
          <w:sz w:val="22"/>
          <w:szCs w:val="22"/>
        </w:rPr>
        <w:t>m</w:t>
      </w:r>
      <w:r>
        <w:rPr>
          <w:b/>
          <w:spacing w:val="16"/>
          <w:sz w:val="22"/>
          <w:szCs w:val="22"/>
        </w:rPr>
        <w:t xml:space="preserve"> </w:t>
      </w:r>
      <w:r>
        <w:rPr>
          <w:b/>
          <w:sz w:val="22"/>
          <w:szCs w:val="22"/>
        </w:rPr>
        <w:t>of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Esse</w:t>
      </w:r>
      <w:r>
        <w:rPr>
          <w:b/>
          <w:spacing w:val="-1"/>
          <w:sz w:val="22"/>
          <w:szCs w:val="22"/>
        </w:rPr>
        <w:t>n</w:t>
      </w:r>
      <w:r>
        <w:rPr>
          <w:b/>
          <w:spacing w:val="-2"/>
          <w:sz w:val="22"/>
          <w:szCs w:val="22"/>
        </w:rPr>
        <w:t>c</w:t>
      </w:r>
      <w:r>
        <w:rPr>
          <w:b/>
          <w:sz w:val="22"/>
          <w:szCs w:val="22"/>
        </w:rPr>
        <w:t>e</w:t>
      </w:r>
      <w:r>
        <w:rPr>
          <w:b/>
          <w:spacing w:val="18"/>
          <w:sz w:val="22"/>
          <w:szCs w:val="22"/>
        </w:rPr>
        <w:t xml:space="preserve"> </w:t>
      </w:r>
      <w:r>
        <w:rPr>
          <w:b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d</w:t>
      </w:r>
      <w:r>
        <w:rPr>
          <w:b/>
          <w:spacing w:val="7"/>
          <w:sz w:val="22"/>
          <w:szCs w:val="22"/>
        </w:rPr>
        <w:t xml:space="preserve"> </w:t>
      </w:r>
      <w:r>
        <w:rPr>
          <w:b/>
          <w:spacing w:val="3"/>
          <w:w w:val="102"/>
          <w:sz w:val="22"/>
          <w:szCs w:val="22"/>
        </w:rPr>
        <w:t>E</w:t>
      </w:r>
      <w:r>
        <w:rPr>
          <w:b/>
          <w:w w:val="102"/>
          <w:sz w:val="22"/>
          <w:szCs w:val="22"/>
        </w:rPr>
        <w:t>xi</w:t>
      </w:r>
      <w:r>
        <w:rPr>
          <w:b/>
          <w:spacing w:val="1"/>
          <w:w w:val="102"/>
          <w:sz w:val="22"/>
          <w:szCs w:val="22"/>
        </w:rPr>
        <w:t>s</w:t>
      </w:r>
      <w:r>
        <w:rPr>
          <w:b/>
          <w:spacing w:val="-1"/>
          <w:w w:val="102"/>
          <w:sz w:val="22"/>
          <w:szCs w:val="22"/>
        </w:rPr>
        <w:t>t</w:t>
      </w:r>
      <w:r>
        <w:rPr>
          <w:b/>
          <w:spacing w:val="1"/>
          <w:w w:val="102"/>
          <w:sz w:val="22"/>
          <w:szCs w:val="22"/>
        </w:rPr>
        <w:t>e</w:t>
      </w:r>
      <w:r>
        <w:rPr>
          <w:b/>
          <w:spacing w:val="-1"/>
          <w:w w:val="102"/>
          <w:sz w:val="22"/>
          <w:szCs w:val="22"/>
        </w:rPr>
        <w:t>n</w:t>
      </w:r>
      <w:r>
        <w:rPr>
          <w:b/>
          <w:spacing w:val="1"/>
          <w:w w:val="102"/>
          <w:sz w:val="22"/>
          <w:szCs w:val="22"/>
        </w:rPr>
        <w:t>c</w:t>
      </w:r>
      <w:r>
        <w:rPr>
          <w:b/>
          <w:w w:val="102"/>
          <w:sz w:val="22"/>
          <w:szCs w:val="22"/>
        </w:rPr>
        <w:t>e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6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J</w:t>
      </w:r>
      <w:r>
        <w:rPr>
          <w:b/>
          <w:spacing w:val="1"/>
          <w:sz w:val="22"/>
          <w:szCs w:val="22"/>
        </w:rPr>
        <w:t>.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 xml:space="preserve">. 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 xml:space="preserve">s 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on 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xi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es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, 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oppo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 xml:space="preserve">d </w:t>
      </w:r>
      <w:r>
        <w:rPr>
          <w:spacing w:val="1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to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-3"/>
          <w:sz w:val="22"/>
          <w:szCs w:val="22"/>
        </w:rPr>
        <w:t>il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op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4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y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sse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x</w:t>
      </w:r>
      <w:r>
        <w:rPr>
          <w:spacing w:val="2"/>
          <w:w w:val="102"/>
          <w:sz w:val="22"/>
          <w:szCs w:val="22"/>
        </w:rPr>
        <w:t>i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ce</w:t>
      </w:r>
      <w:r>
        <w:rPr>
          <w:w w:val="102"/>
          <w:sz w:val="22"/>
          <w:szCs w:val="22"/>
        </w:rPr>
        <w:t xml:space="preserve">. 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4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5"/>
          <w:sz w:val="22"/>
          <w:szCs w:val="22"/>
        </w:rPr>
        <w:t>t</w:t>
      </w:r>
      <w:r>
        <w:rPr>
          <w:sz w:val="22"/>
          <w:szCs w:val="22"/>
        </w:rPr>
        <w:t xml:space="preserve">? </w:t>
      </w:r>
      <w:r>
        <w:rPr>
          <w:spacing w:val="5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es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-4"/>
          <w:sz w:val="22"/>
          <w:szCs w:val="22"/>
        </w:rPr>
        <w:t>e</w:t>
      </w:r>
      <w:r>
        <w:rPr>
          <w:sz w:val="22"/>
          <w:szCs w:val="22"/>
        </w:rPr>
        <w:t>?</w:t>
      </w:r>
      <w:r>
        <w:rPr>
          <w:spacing w:val="4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6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the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ding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on</w:t>
      </w:r>
      <w:r>
        <w:rPr>
          <w:spacing w:val="2"/>
          <w:w w:val="102"/>
          <w:sz w:val="22"/>
          <w:szCs w:val="22"/>
        </w:rPr>
        <w:t>t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v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s</w:t>
      </w:r>
      <w:r>
        <w:rPr>
          <w:spacing w:val="-2"/>
          <w:w w:val="102"/>
          <w:sz w:val="22"/>
          <w:szCs w:val="22"/>
        </w:rPr>
        <w:t>y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2" w:line="220" w:lineRule="exact"/>
        <w:rPr>
          <w:sz w:val="22"/>
          <w:szCs w:val="22"/>
        </w:rPr>
      </w:pPr>
    </w:p>
    <w:p w:rsidR="00D879FE" w:rsidRDefault="008A4EFC">
      <w:pPr>
        <w:ind w:left="152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 xml:space="preserve">iv)     </w:t>
      </w:r>
      <w:r>
        <w:rPr>
          <w:spacing w:val="30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3"/>
          <w:sz w:val="22"/>
          <w:szCs w:val="22"/>
        </w:rPr>
        <w:t>h</w:t>
      </w:r>
      <w:r>
        <w:rPr>
          <w:b/>
          <w:sz w:val="22"/>
          <w:szCs w:val="22"/>
        </w:rPr>
        <w:t>e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Pr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b</w:t>
      </w:r>
      <w:r>
        <w:rPr>
          <w:b/>
          <w:sz w:val="22"/>
          <w:szCs w:val="22"/>
        </w:rPr>
        <w:t>l</w:t>
      </w:r>
      <w:r>
        <w:rPr>
          <w:b/>
          <w:spacing w:val="3"/>
          <w:sz w:val="22"/>
          <w:szCs w:val="22"/>
        </w:rPr>
        <w:t>e</w:t>
      </w:r>
      <w:r>
        <w:rPr>
          <w:b/>
          <w:sz w:val="22"/>
          <w:szCs w:val="22"/>
        </w:rPr>
        <w:t>m</w:t>
      </w:r>
      <w:r>
        <w:rPr>
          <w:b/>
          <w:spacing w:val="16"/>
          <w:sz w:val="22"/>
          <w:szCs w:val="22"/>
        </w:rPr>
        <w:t xml:space="preserve"> </w:t>
      </w:r>
      <w:r>
        <w:rPr>
          <w:b/>
          <w:sz w:val="22"/>
          <w:szCs w:val="22"/>
        </w:rPr>
        <w:t>of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w w:val="102"/>
          <w:sz w:val="22"/>
          <w:szCs w:val="22"/>
        </w:rPr>
        <w:t>U</w:t>
      </w:r>
      <w:r>
        <w:rPr>
          <w:b/>
          <w:spacing w:val="-1"/>
          <w:w w:val="102"/>
          <w:sz w:val="22"/>
          <w:szCs w:val="22"/>
        </w:rPr>
        <w:t>n</w:t>
      </w:r>
      <w:r>
        <w:rPr>
          <w:b/>
          <w:w w:val="102"/>
          <w:sz w:val="22"/>
          <w:szCs w:val="22"/>
        </w:rPr>
        <w:t>iv</w:t>
      </w:r>
      <w:r>
        <w:rPr>
          <w:b/>
          <w:spacing w:val="3"/>
          <w:w w:val="102"/>
          <w:sz w:val="22"/>
          <w:szCs w:val="22"/>
        </w:rPr>
        <w:t>e</w:t>
      </w:r>
      <w:r>
        <w:rPr>
          <w:b/>
          <w:spacing w:val="-2"/>
          <w:w w:val="102"/>
          <w:sz w:val="22"/>
          <w:szCs w:val="22"/>
        </w:rPr>
        <w:t>r</w:t>
      </w:r>
      <w:r>
        <w:rPr>
          <w:b/>
          <w:spacing w:val="1"/>
          <w:w w:val="102"/>
          <w:sz w:val="22"/>
          <w:szCs w:val="22"/>
        </w:rPr>
        <w:t>s</w:t>
      </w:r>
      <w:r>
        <w:rPr>
          <w:b/>
          <w:w w:val="102"/>
          <w:sz w:val="22"/>
          <w:szCs w:val="22"/>
        </w:rPr>
        <w:t>als</w:t>
      </w:r>
    </w:p>
    <w:p w:rsidR="00D879FE" w:rsidRDefault="00D879FE">
      <w:pPr>
        <w:spacing w:before="4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4"/>
        <w:jc w:val="both"/>
        <w:rPr>
          <w:sz w:val="22"/>
          <w:szCs w:val="22"/>
        </w:rPr>
      </w:pP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s   in </w:t>
      </w:r>
      <w:r>
        <w:rPr>
          <w:spacing w:val="3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cc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ss</w:t>
      </w:r>
      <w:r>
        <w:rPr>
          <w:sz w:val="22"/>
          <w:szCs w:val="22"/>
        </w:rPr>
        <w:t xml:space="preserve">ion 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 xml:space="preserve">hold 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hings </w:t>
      </w:r>
      <w:r>
        <w:rPr>
          <w:spacing w:val="4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3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ut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, </w:t>
      </w:r>
      <w:r>
        <w:rPr>
          <w:spacing w:val="4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, </w:t>
      </w:r>
      <w:r>
        <w:rPr>
          <w:spacing w:val="42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>oodn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s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,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hum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nity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tc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sa</w:t>
      </w:r>
      <w:r>
        <w:rPr>
          <w:spacing w:val="2"/>
          <w:sz w:val="22"/>
          <w:szCs w:val="22"/>
        </w:rPr>
        <w:t>l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sa</w:t>
      </w:r>
      <w:r>
        <w:rPr>
          <w:sz w:val="22"/>
          <w:szCs w:val="22"/>
        </w:rPr>
        <w:t>l</w:t>
      </w:r>
      <w:r>
        <w:rPr>
          <w:spacing w:val="1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pts</w:t>
      </w:r>
      <w:r>
        <w:rPr>
          <w:spacing w:val="1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d</w:t>
      </w:r>
      <w:r>
        <w:rPr>
          <w:spacing w:val="1"/>
          <w:w w:val="102"/>
          <w:sz w:val="22"/>
          <w:szCs w:val="22"/>
        </w:rPr>
        <w:t>ea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in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mind. </w:t>
      </w:r>
      <w:r>
        <w:rPr>
          <w:spacing w:val="3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ni</w:t>
      </w:r>
      <w:r>
        <w:rPr>
          <w:spacing w:val="1"/>
          <w:sz w:val="22"/>
          <w:szCs w:val="22"/>
        </w:rPr>
        <w:t>z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x</w:t>
      </w:r>
      <w:r>
        <w:rPr>
          <w:sz w:val="22"/>
          <w:szCs w:val="22"/>
        </w:rPr>
        <w:t>hi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it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m,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ns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y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,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thou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l. 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fi</w:t>
      </w:r>
      <w:r>
        <w:rPr>
          <w:spacing w:val="-1"/>
          <w:sz w:val="22"/>
          <w:szCs w:val="22"/>
        </w:rPr>
        <w:t>rs</w:t>
      </w:r>
      <w:r>
        <w:rPr>
          <w:sz w:val="22"/>
          <w:szCs w:val="22"/>
        </w:rPr>
        <w:t>t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3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We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t </w:t>
      </w:r>
      <w:r>
        <w:rPr>
          <w:sz w:val="22"/>
          <w:szCs w:val="22"/>
        </w:rPr>
        <w:t>to</w:t>
      </w:r>
      <w:r>
        <w:rPr>
          <w:spacing w:val="5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 xml:space="preserve">e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ss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uni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 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He 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on 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n 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 </w:t>
      </w:r>
      <w:r>
        <w:rPr>
          <w:spacing w:val="1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the </w:t>
      </w:r>
      <w:r>
        <w:rPr>
          <w:sz w:val="22"/>
          <w:szCs w:val="22"/>
        </w:rPr>
        <w:t>uni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ls</w:t>
      </w:r>
      <w:r>
        <w:rPr>
          <w:spacing w:val="1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ibit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m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5" w:line="220" w:lineRule="exact"/>
        <w:rPr>
          <w:sz w:val="22"/>
          <w:szCs w:val="22"/>
        </w:rPr>
      </w:pPr>
    </w:p>
    <w:p w:rsidR="00D879FE" w:rsidRDefault="008A4EFC">
      <w:pPr>
        <w:ind w:left="152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 xml:space="preserve">v)      </w:t>
      </w:r>
      <w:r>
        <w:rPr>
          <w:spacing w:val="37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3"/>
          <w:sz w:val="22"/>
          <w:szCs w:val="22"/>
        </w:rPr>
        <w:t>h</w:t>
      </w:r>
      <w:r>
        <w:rPr>
          <w:b/>
          <w:sz w:val="22"/>
          <w:szCs w:val="22"/>
        </w:rPr>
        <w:t>e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Pr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b</w:t>
      </w:r>
      <w:r>
        <w:rPr>
          <w:b/>
          <w:sz w:val="22"/>
          <w:szCs w:val="22"/>
        </w:rPr>
        <w:t>l</w:t>
      </w:r>
      <w:r>
        <w:rPr>
          <w:b/>
          <w:spacing w:val="3"/>
          <w:sz w:val="22"/>
          <w:szCs w:val="22"/>
        </w:rPr>
        <w:t>e</w:t>
      </w:r>
      <w:r>
        <w:rPr>
          <w:b/>
          <w:sz w:val="22"/>
          <w:szCs w:val="22"/>
        </w:rPr>
        <w:t>m</w:t>
      </w:r>
      <w:r>
        <w:rPr>
          <w:b/>
          <w:spacing w:val="16"/>
          <w:sz w:val="22"/>
          <w:szCs w:val="22"/>
        </w:rPr>
        <w:t xml:space="preserve"> </w:t>
      </w:r>
      <w:r>
        <w:rPr>
          <w:b/>
          <w:sz w:val="22"/>
          <w:szCs w:val="22"/>
        </w:rPr>
        <w:t>of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pp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r</w:t>
      </w:r>
      <w:r>
        <w:rPr>
          <w:b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n</w:t>
      </w:r>
      <w:r>
        <w:rPr>
          <w:b/>
          <w:spacing w:val="3"/>
          <w:sz w:val="22"/>
          <w:szCs w:val="22"/>
        </w:rPr>
        <w:t>c</w:t>
      </w:r>
      <w:r>
        <w:rPr>
          <w:b/>
          <w:sz w:val="22"/>
          <w:szCs w:val="22"/>
        </w:rPr>
        <w:t>e</w:t>
      </w:r>
      <w:r>
        <w:rPr>
          <w:b/>
          <w:spacing w:val="26"/>
          <w:sz w:val="22"/>
          <w:szCs w:val="22"/>
        </w:rPr>
        <w:t xml:space="preserve"> </w:t>
      </w:r>
      <w:r>
        <w:rPr>
          <w:b/>
          <w:sz w:val="22"/>
          <w:szCs w:val="22"/>
        </w:rPr>
        <w:t>a</w:t>
      </w:r>
      <w:r>
        <w:rPr>
          <w:b/>
          <w:spacing w:val="-3"/>
          <w:sz w:val="22"/>
          <w:szCs w:val="22"/>
        </w:rPr>
        <w:t>n</w:t>
      </w:r>
      <w:r>
        <w:rPr>
          <w:b/>
          <w:sz w:val="22"/>
          <w:szCs w:val="22"/>
        </w:rPr>
        <w:t>d</w:t>
      </w:r>
      <w:r>
        <w:rPr>
          <w:b/>
          <w:spacing w:val="9"/>
          <w:sz w:val="22"/>
          <w:szCs w:val="22"/>
        </w:rPr>
        <w:t xml:space="preserve"> </w:t>
      </w:r>
      <w:r>
        <w:rPr>
          <w:b/>
          <w:w w:val="102"/>
          <w:sz w:val="22"/>
          <w:szCs w:val="22"/>
        </w:rPr>
        <w:t>R</w:t>
      </w:r>
      <w:r>
        <w:rPr>
          <w:b/>
          <w:spacing w:val="1"/>
          <w:w w:val="102"/>
          <w:sz w:val="22"/>
          <w:szCs w:val="22"/>
        </w:rPr>
        <w:t>e</w:t>
      </w:r>
      <w:r>
        <w:rPr>
          <w:b/>
          <w:w w:val="102"/>
          <w:sz w:val="22"/>
          <w:szCs w:val="22"/>
        </w:rPr>
        <w:t>al</w:t>
      </w:r>
      <w:r>
        <w:rPr>
          <w:b/>
          <w:spacing w:val="2"/>
          <w:w w:val="102"/>
          <w:sz w:val="22"/>
          <w:szCs w:val="22"/>
        </w:rPr>
        <w:t>i</w:t>
      </w:r>
      <w:r>
        <w:rPr>
          <w:b/>
          <w:spacing w:val="-1"/>
          <w:w w:val="102"/>
          <w:sz w:val="22"/>
          <w:szCs w:val="22"/>
        </w:rPr>
        <w:t>t</w:t>
      </w:r>
      <w:r>
        <w:rPr>
          <w:b/>
          <w:w w:val="102"/>
          <w:sz w:val="22"/>
          <w:szCs w:val="22"/>
        </w:rPr>
        <w:t>y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6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ece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,</w:t>
      </w:r>
      <w:r>
        <w:rPr>
          <w:spacing w:val="4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our</w:t>
      </w:r>
      <w:r>
        <w:rPr>
          <w:spacing w:val="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40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u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. </w:t>
      </w:r>
      <w:r>
        <w:rPr>
          <w:spacing w:val="1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ot</w:t>
      </w:r>
      <w:r>
        <w:rPr>
          <w:spacing w:val="2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s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ke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2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r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nor</w:t>
      </w:r>
      <w:r>
        <w:rPr>
          <w:spacing w:val="2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lw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s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ly </w:t>
      </w:r>
      <w:r>
        <w:rPr>
          <w:sz w:val="22"/>
          <w:szCs w:val="22"/>
        </w:rPr>
        <w:t xml:space="preserve">on 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ur 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, 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y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ece</w:t>
      </w:r>
      <w:r>
        <w:rPr>
          <w:sz w:val="22"/>
          <w:szCs w:val="22"/>
        </w:rPr>
        <w:t xml:space="preserve">ive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  </w:t>
      </w:r>
      <w:r>
        <w:rPr>
          <w:spacing w:val="1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nid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, 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to 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Re</w:t>
      </w:r>
      <w:r>
        <w:rPr>
          <w:spacing w:val="-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pacing w:val="2"/>
          <w:sz w:val="22"/>
          <w:szCs w:val="22"/>
        </w:rPr>
        <w:t>n</w:t>
      </w:r>
      <w:r>
        <w:rPr>
          <w:spacing w:val="-4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ns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qui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know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3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,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Be</w:t>
      </w:r>
      <w:r>
        <w:rPr>
          <w:w w:val="102"/>
          <w:sz w:val="22"/>
          <w:szCs w:val="22"/>
        </w:rPr>
        <w:t>t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nd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ll</w:t>
      </w:r>
      <w:r>
        <w:rPr>
          <w:spacing w:val="2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ass</w:t>
      </w:r>
      <w:r>
        <w:rPr>
          <w:sz w:val="22"/>
          <w:szCs w:val="22"/>
        </w:rPr>
        <w:t>ume</w:t>
      </w:r>
      <w:r>
        <w:rPr>
          <w:spacing w:val="2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ny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things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r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ny</w:t>
      </w:r>
      <w:r>
        <w:rPr>
          <w:spacing w:val="1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nd</w:t>
      </w:r>
      <w:r>
        <w:rPr>
          <w:spacing w:val="1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to </w:t>
      </w:r>
      <w:r>
        <w:rPr>
          <w:sz w:val="22"/>
          <w:szCs w:val="22"/>
        </w:rPr>
        <w:t>be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ull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ons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only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ount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o </w:t>
      </w:r>
      <w:r>
        <w:rPr>
          <w:sz w:val="22"/>
          <w:szCs w:val="22"/>
        </w:rPr>
        <w:t xml:space="preserve">know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it 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 xml:space="preserve">e 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 xml:space="preserve">lly 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y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li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.   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y 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wh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r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1"/>
          <w:sz w:val="22"/>
          <w:szCs w:val="22"/>
        </w:rPr>
        <w:t xml:space="preserve"> sa</w:t>
      </w:r>
      <w:r>
        <w:rPr>
          <w:sz w:val="22"/>
          <w:szCs w:val="22"/>
        </w:rPr>
        <w:t xml:space="preserve">me </w:t>
      </w:r>
      <w:r>
        <w:rPr>
          <w:spacing w:val="2"/>
          <w:sz w:val="22"/>
          <w:szCs w:val="22"/>
        </w:rPr>
        <w:t xml:space="preserve"> t</w:t>
      </w:r>
      <w:r>
        <w:rPr>
          <w:sz w:val="22"/>
          <w:szCs w:val="22"/>
        </w:rPr>
        <w:t xml:space="preserve">hing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 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lity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or 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e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ng 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d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lity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s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not</w:t>
      </w:r>
      <w:r>
        <w:rPr>
          <w:spacing w:val="2"/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5" w:line="220" w:lineRule="exact"/>
        <w:rPr>
          <w:sz w:val="22"/>
          <w:szCs w:val="22"/>
        </w:rPr>
      </w:pPr>
    </w:p>
    <w:p w:rsidR="00D879FE" w:rsidRDefault="008A4EFC">
      <w:pPr>
        <w:ind w:left="152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)     </w:t>
      </w:r>
      <w:r>
        <w:rPr>
          <w:spacing w:val="30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r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b</w:t>
      </w:r>
      <w:r>
        <w:rPr>
          <w:b/>
          <w:spacing w:val="2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m</w:t>
      </w:r>
      <w:r>
        <w:rPr>
          <w:b/>
          <w:spacing w:val="16"/>
          <w:sz w:val="22"/>
          <w:szCs w:val="22"/>
        </w:rPr>
        <w:t xml:space="preserve"> </w:t>
      </w:r>
      <w:r>
        <w:rPr>
          <w:b/>
          <w:sz w:val="22"/>
          <w:szCs w:val="22"/>
        </w:rPr>
        <w:t>of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z w:val="22"/>
          <w:szCs w:val="22"/>
        </w:rPr>
        <w:t>U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i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y</w:t>
      </w:r>
      <w:r>
        <w:rPr>
          <w:b/>
          <w:spacing w:val="13"/>
          <w:sz w:val="22"/>
          <w:szCs w:val="22"/>
        </w:rPr>
        <w:t xml:space="preserve"> </w:t>
      </w:r>
      <w:r>
        <w:rPr>
          <w:b/>
          <w:sz w:val="22"/>
          <w:szCs w:val="22"/>
        </w:rPr>
        <w:t>a</w:t>
      </w:r>
      <w:r>
        <w:rPr>
          <w:b/>
          <w:spacing w:val="2"/>
          <w:sz w:val="22"/>
          <w:szCs w:val="22"/>
        </w:rPr>
        <w:t>n</w:t>
      </w:r>
      <w:r>
        <w:rPr>
          <w:b/>
          <w:sz w:val="22"/>
          <w:szCs w:val="22"/>
        </w:rPr>
        <w:t>d</w:t>
      </w:r>
      <w:r>
        <w:rPr>
          <w:b/>
          <w:spacing w:val="7"/>
          <w:sz w:val="22"/>
          <w:szCs w:val="22"/>
        </w:rPr>
        <w:t xml:space="preserve"> </w:t>
      </w:r>
      <w:r>
        <w:rPr>
          <w:b/>
          <w:spacing w:val="3"/>
          <w:w w:val="102"/>
          <w:sz w:val="22"/>
          <w:szCs w:val="22"/>
        </w:rPr>
        <w:t>D</w:t>
      </w:r>
      <w:r>
        <w:rPr>
          <w:b/>
          <w:w w:val="102"/>
          <w:sz w:val="22"/>
          <w:szCs w:val="22"/>
        </w:rPr>
        <w:t>iv</w:t>
      </w:r>
      <w:r>
        <w:rPr>
          <w:b/>
          <w:spacing w:val="3"/>
          <w:w w:val="102"/>
          <w:sz w:val="22"/>
          <w:szCs w:val="22"/>
        </w:rPr>
        <w:t>e</w:t>
      </w:r>
      <w:r>
        <w:rPr>
          <w:b/>
          <w:spacing w:val="-2"/>
          <w:w w:val="102"/>
          <w:sz w:val="22"/>
          <w:szCs w:val="22"/>
        </w:rPr>
        <w:t>r</w:t>
      </w:r>
      <w:r>
        <w:rPr>
          <w:b/>
          <w:spacing w:val="1"/>
          <w:w w:val="102"/>
          <w:sz w:val="22"/>
          <w:szCs w:val="22"/>
        </w:rPr>
        <w:t>s</w:t>
      </w:r>
      <w:r>
        <w:rPr>
          <w:b/>
          <w:w w:val="102"/>
          <w:sz w:val="22"/>
          <w:szCs w:val="22"/>
        </w:rPr>
        <w:t>i</w:t>
      </w:r>
      <w:r>
        <w:rPr>
          <w:b/>
          <w:spacing w:val="-1"/>
          <w:w w:val="102"/>
          <w:sz w:val="22"/>
          <w:szCs w:val="22"/>
        </w:rPr>
        <w:t>t</w:t>
      </w:r>
      <w:r>
        <w:rPr>
          <w:b/>
          <w:w w:val="102"/>
          <w:sz w:val="22"/>
          <w:szCs w:val="22"/>
        </w:rPr>
        <w:t>y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5"/>
        <w:jc w:val="both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ob</w:t>
      </w:r>
      <w:r>
        <w:rPr>
          <w:spacing w:val="1"/>
          <w:sz w:val="22"/>
          <w:szCs w:val="22"/>
        </w:rPr>
        <w:t>se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ble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How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a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ic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uni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mid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z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 xml:space="preserve">? </w:t>
      </w:r>
      <w:r>
        <w:rPr>
          <w:spacing w:val="3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on</w:t>
      </w:r>
      <w:r>
        <w:rPr>
          <w:spacing w:val="2"/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, </w:t>
      </w:r>
      <w:r>
        <w:rPr>
          <w:sz w:val="22"/>
          <w:szCs w:val="22"/>
        </w:rPr>
        <w:t>the</w:t>
      </w:r>
      <w:r>
        <w:rPr>
          <w:spacing w:val="2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t,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k</w:t>
      </w:r>
      <w:r>
        <w:rPr>
          <w:spacing w:val="2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uni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2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30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of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8A4EFC">
      <w:pPr>
        <w:spacing w:before="36" w:line="246" w:lineRule="auto"/>
        <w:ind w:left="831" w:right="107"/>
        <w:jc w:val="both"/>
        <w:rPr>
          <w:sz w:val="22"/>
          <w:szCs w:val="22"/>
        </w:rPr>
      </w:pPr>
      <w:r>
        <w:rPr>
          <w:sz w:val="22"/>
          <w:szCs w:val="22"/>
        </w:rPr>
        <w:t>things</w:t>
      </w:r>
      <w:r>
        <w:rPr>
          <w:spacing w:val="3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uni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. 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e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4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do</w:t>
      </w:r>
      <w:r>
        <w:rPr>
          <w:spacing w:val="-2"/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tic</w:t>
      </w:r>
      <w:r>
        <w:rPr>
          <w:spacing w:val="3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xpl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4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0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ld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a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lly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ious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We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19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h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op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d,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ly;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on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,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tic</w:t>
      </w:r>
      <w:r>
        <w:rPr>
          <w:spacing w:val="1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plu</w:t>
      </w:r>
      <w:r>
        <w:rPr>
          <w:spacing w:val="-1"/>
          <w:w w:val="102"/>
          <w:sz w:val="22"/>
          <w:szCs w:val="22"/>
        </w:rPr>
        <w:t>r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l</w:t>
      </w:r>
      <w:r>
        <w:rPr>
          <w:spacing w:val="2"/>
          <w:w w:val="102"/>
          <w:sz w:val="22"/>
          <w:szCs w:val="22"/>
        </w:rPr>
        <w:t>i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t</w:t>
      </w:r>
      <w:r>
        <w:rPr>
          <w:spacing w:val="-3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c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xpl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ob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unity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t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ph</w:t>
      </w:r>
      <w:r>
        <w:rPr>
          <w:spacing w:val="-2"/>
          <w:w w:val="102"/>
          <w:sz w:val="22"/>
          <w:szCs w:val="22"/>
        </w:rPr>
        <w:t>y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i</w:t>
      </w:r>
      <w:r>
        <w:rPr>
          <w:spacing w:val="3"/>
          <w:w w:val="102"/>
          <w:sz w:val="22"/>
          <w:szCs w:val="22"/>
        </w:rPr>
        <w:t>c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2" w:line="220" w:lineRule="exact"/>
        <w:rPr>
          <w:sz w:val="22"/>
          <w:szCs w:val="22"/>
        </w:rPr>
      </w:pPr>
    </w:p>
    <w:p w:rsidR="00D879FE" w:rsidRDefault="008A4EFC">
      <w:pPr>
        <w:ind w:left="152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i)    </w:t>
      </w:r>
      <w:r>
        <w:rPr>
          <w:spacing w:val="25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3"/>
          <w:sz w:val="22"/>
          <w:szCs w:val="22"/>
        </w:rPr>
        <w:t>h</w:t>
      </w:r>
      <w:r>
        <w:rPr>
          <w:b/>
          <w:sz w:val="22"/>
          <w:szCs w:val="22"/>
        </w:rPr>
        <w:t>e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Pr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b</w:t>
      </w:r>
      <w:r>
        <w:rPr>
          <w:b/>
          <w:sz w:val="22"/>
          <w:szCs w:val="22"/>
        </w:rPr>
        <w:t>l</w:t>
      </w:r>
      <w:r>
        <w:rPr>
          <w:b/>
          <w:spacing w:val="3"/>
          <w:sz w:val="22"/>
          <w:szCs w:val="22"/>
        </w:rPr>
        <w:t>e</w:t>
      </w:r>
      <w:r>
        <w:rPr>
          <w:b/>
          <w:sz w:val="22"/>
          <w:szCs w:val="22"/>
        </w:rPr>
        <w:t>m</w:t>
      </w:r>
      <w:r>
        <w:rPr>
          <w:b/>
          <w:spacing w:val="16"/>
          <w:sz w:val="22"/>
          <w:szCs w:val="22"/>
        </w:rPr>
        <w:t xml:space="preserve"> </w:t>
      </w:r>
      <w:r>
        <w:rPr>
          <w:b/>
          <w:sz w:val="22"/>
          <w:szCs w:val="22"/>
        </w:rPr>
        <w:t>of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z w:val="22"/>
          <w:szCs w:val="22"/>
        </w:rPr>
        <w:t>C</w:t>
      </w:r>
      <w:r>
        <w:rPr>
          <w:b/>
          <w:spacing w:val="-1"/>
          <w:sz w:val="22"/>
          <w:szCs w:val="22"/>
        </w:rPr>
        <w:t>h</w:t>
      </w:r>
      <w:r>
        <w:rPr>
          <w:b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ge</w:t>
      </w:r>
      <w:r>
        <w:rPr>
          <w:b/>
          <w:spacing w:val="17"/>
          <w:sz w:val="22"/>
          <w:szCs w:val="22"/>
        </w:rPr>
        <w:t xml:space="preserve"> </w:t>
      </w:r>
      <w:r>
        <w:rPr>
          <w:b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d</w:t>
      </w:r>
      <w:r>
        <w:rPr>
          <w:b/>
          <w:spacing w:val="7"/>
          <w:sz w:val="22"/>
          <w:szCs w:val="22"/>
        </w:rPr>
        <w:t xml:space="preserve"> </w:t>
      </w:r>
      <w:r>
        <w:rPr>
          <w:b/>
          <w:spacing w:val="-1"/>
          <w:w w:val="102"/>
          <w:sz w:val="22"/>
          <w:szCs w:val="22"/>
        </w:rPr>
        <w:t>P</w:t>
      </w:r>
      <w:r>
        <w:rPr>
          <w:b/>
          <w:spacing w:val="3"/>
          <w:w w:val="102"/>
          <w:sz w:val="22"/>
          <w:szCs w:val="22"/>
        </w:rPr>
        <w:t>e</w:t>
      </w:r>
      <w:r>
        <w:rPr>
          <w:b/>
          <w:spacing w:val="1"/>
          <w:w w:val="102"/>
          <w:sz w:val="22"/>
          <w:szCs w:val="22"/>
        </w:rPr>
        <w:t>r</w:t>
      </w:r>
      <w:r>
        <w:rPr>
          <w:b/>
          <w:spacing w:val="-3"/>
          <w:w w:val="102"/>
          <w:sz w:val="22"/>
          <w:szCs w:val="22"/>
        </w:rPr>
        <w:t>m</w:t>
      </w:r>
      <w:r>
        <w:rPr>
          <w:b/>
          <w:spacing w:val="2"/>
          <w:w w:val="102"/>
          <w:sz w:val="22"/>
          <w:szCs w:val="22"/>
        </w:rPr>
        <w:t>a</w:t>
      </w:r>
      <w:r>
        <w:rPr>
          <w:b/>
          <w:spacing w:val="-1"/>
          <w:w w:val="102"/>
          <w:sz w:val="22"/>
          <w:szCs w:val="22"/>
        </w:rPr>
        <w:t>n</w:t>
      </w:r>
      <w:r>
        <w:rPr>
          <w:b/>
          <w:spacing w:val="1"/>
          <w:w w:val="102"/>
          <w:sz w:val="22"/>
          <w:szCs w:val="22"/>
        </w:rPr>
        <w:t>e</w:t>
      </w:r>
      <w:r>
        <w:rPr>
          <w:b/>
          <w:spacing w:val="-1"/>
          <w:w w:val="102"/>
          <w:sz w:val="22"/>
          <w:szCs w:val="22"/>
        </w:rPr>
        <w:t>n</w:t>
      </w:r>
      <w:r>
        <w:rPr>
          <w:b/>
          <w:spacing w:val="3"/>
          <w:w w:val="102"/>
          <w:sz w:val="22"/>
          <w:szCs w:val="22"/>
        </w:rPr>
        <w:t>c</w:t>
      </w:r>
      <w:r>
        <w:rPr>
          <w:b/>
          <w:w w:val="102"/>
          <w:sz w:val="22"/>
          <w:szCs w:val="22"/>
        </w:rPr>
        <w:t>e</w:t>
      </w:r>
    </w:p>
    <w:p w:rsidR="00D879FE" w:rsidRDefault="00D879FE">
      <w:pPr>
        <w:spacing w:before="4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6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ne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s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4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phy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obl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m 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5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 xml:space="preserve">d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 xml:space="preserve">.   </w:t>
      </w:r>
      <w:r>
        <w:rPr>
          <w:spacing w:val="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the  two</w:t>
      </w:r>
      <w:r>
        <w:rPr>
          <w:spacing w:val="5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,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.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5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e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5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i</w:t>
      </w:r>
      <w:r>
        <w:rPr>
          <w:spacing w:val="2"/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a</w:t>
      </w:r>
      <w:r>
        <w:rPr>
          <w:spacing w:val="-1"/>
          <w:w w:val="102"/>
          <w:sz w:val="22"/>
          <w:szCs w:val="22"/>
        </w:rPr>
        <w:t>r</w:t>
      </w:r>
      <w:r>
        <w:rPr>
          <w:spacing w:val="-5"/>
          <w:w w:val="102"/>
          <w:sz w:val="22"/>
          <w:szCs w:val="22"/>
        </w:rPr>
        <w:t>y</w:t>
      </w:r>
      <w:r>
        <w:rPr>
          <w:w w:val="102"/>
          <w:sz w:val="22"/>
          <w:szCs w:val="22"/>
        </w:rPr>
        <w:t xml:space="preserve">?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li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us 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nd  </w:t>
      </w:r>
      <w:r>
        <w:rPr>
          <w:spacing w:val="-1"/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ld </w:t>
      </w:r>
      <w:r>
        <w:rPr>
          <w:spacing w:val="1"/>
          <w:sz w:val="22"/>
          <w:szCs w:val="22"/>
        </w:rPr>
        <w:t xml:space="preserve"> e</w:t>
      </w:r>
      <w:r>
        <w:rPr>
          <w:sz w:val="22"/>
          <w:szCs w:val="22"/>
        </w:rPr>
        <w:t>xt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me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po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 xml:space="preserve">ons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ub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nt 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p</w:t>
      </w:r>
      <w:r>
        <w:rPr>
          <w:spacing w:val="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>ilo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oph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on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.  </w:t>
      </w:r>
      <w:r>
        <w:rPr>
          <w:spacing w:val="3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pacing w:val="-3"/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tus 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ld</w:t>
      </w:r>
      <w:r>
        <w:rPr>
          <w:spacing w:val="4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>ic</w:t>
      </w:r>
      <w:r>
        <w:rPr>
          <w:spacing w:val="4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uni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ndi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ld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e  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4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tu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.  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ont</w:t>
      </w:r>
      <w:r>
        <w:rPr>
          <w:spacing w:val="2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v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s</w:t>
      </w:r>
      <w:r>
        <w:rPr>
          <w:spacing w:val="-2"/>
          <w:w w:val="102"/>
          <w:sz w:val="22"/>
          <w:szCs w:val="22"/>
        </w:rPr>
        <w:t>y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3" w:line="220" w:lineRule="exact"/>
        <w:rPr>
          <w:sz w:val="22"/>
          <w:szCs w:val="22"/>
        </w:rPr>
      </w:pPr>
    </w:p>
    <w:p w:rsidR="00D879FE" w:rsidRDefault="008A4EFC">
      <w:pPr>
        <w:ind w:left="152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ii)   </w:t>
      </w:r>
      <w:r>
        <w:rPr>
          <w:spacing w:val="19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3"/>
          <w:sz w:val="22"/>
          <w:szCs w:val="22"/>
        </w:rPr>
        <w:t>h</w:t>
      </w:r>
      <w:r>
        <w:rPr>
          <w:b/>
          <w:sz w:val="22"/>
          <w:szCs w:val="22"/>
        </w:rPr>
        <w:t>e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Pr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b</w:t>
      </w:r>
      <w:r>
        <w:rPr>
          <w:b/>
          <w:sz w:val="22"/>
          <w:szCs w:val="22"/>
        </w:rPr>
        <w:t>l</w:t>
      </w:r>
      <w:r>
        <w:rPr>
          <w:b/>
          <w:spacing w:val="3"/>
          <w:sz w:val="22"/>
          <w:szCs w:val="22"/>
        </w:rPr>
        <w:t>e</w:t>
      </w:r>
      <w:r>
        <w:rPr>
          <w:b/>
          <w:sz w:val="22"/>
          <w:szCs w:val="22"/>
        </w:rPr>
        <w:t>m</w:t>
      </w:r>
      <w:r>
        <w:rPr>
          <w:b/>
          <w:spacing w:val="16"/>
          <w:sz w:val="22"/>
          <w:szCs w:val="22"/>
        </w:rPr>
        <w:t xml:space="preserve"> </w:t>
      </w:r>
      <w:r>
        <w:rPr>
          <w:b/>
          <w:sz w:val="22"/>
          <w:szCs w:val="22"/>
        </w:rPr>
        <w:t>of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w w:val="102"/>
          <w:sz w:val="22"/>
          <w:szCs w:val="22"/>
        </w:rPr>
        <w:t>Ca</w:t>
      </w:r>
      <w:r>
        <w:rPr>
          <w:b/>
          <w:spacing w:val="-1"/>
          <w:w w:val="102"/>
          <w:sz w:val="22"/>
          <w:szCs w:val="22"/>
        </w:rPr>
        <w:t>u</w:t>
      </w:r>
      <w:r>
        <w:rPr>
          <w:b/>
          <w:spacing w:val="1"/>
          <w:w w:val="102"/>
          <w:sz w:val="22"/>
          <w:szCs w:val="22"/>
        </w:rPr>
        <w:t>s</w:t>
      </w:r>
      <w:r>
        <w:rPr>
          <w:b/>
          <w:w w:val="102"/>
          <w:sz w:val="22"/>
          <w:szCs w:val="22"/>
        </w:rPr>
        <w:t>ali</w:t>
      </w:r>
      <w:r>
        <w:rPr>
          <w:b/>
          <w:spacing w:val="-1"/>
          <w:w w:val="102"/>
          <w:sz w:val="22"/>
          <w:szCs w:val="22"/>
        </w:rPr>
        <w:t>t</w:t>
      </w:r>
      <w:r>
        <w:rPr>
          <w:b/>
          <w:w w:val="102"/>
          <w:sz w:val="22"/>
          <w:szCs w:val="22"/>
        </w:rPr>
        <w:t>y</w:t>
      </w:r>
    </w:p>
    <w:p w:rsidR="00D879FE" w:rsidRDefault="00D879FE">
      <w:pPr>
        <w:spacing w:before="4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4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e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is  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is 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pon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ible 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 xml:space="preserve">or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inging 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thing 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nto </w:t>
      </w:r>
      <w:r>
        <w:rPr>
          <w:spacing w:val="3"/>
          <w:sz w:val="22"/>
          <w:szCs w:val="22"/>
        </w:rPr>
        <w:t xml:space="preserve"> e</w:t>
      </w:r>
      <w:r>
        <w:rPr>
          <w:sz w:val="22"/>
          <w:szCs w:val="22"/>
        </w:rPr>
        <w:t>xi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.   </w:t>
      </w:r>
      <w:r>
        <w:rPr>
          <w:spacing w:val="30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nt,</w:t>
      </w:r>
      <w:r>
        <w:rPr>
          <w:spacing w:val="4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“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thi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3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”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3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sa</w:t>
      </w:r>
      <w:r>
        <w:rPr>
          <w:sz w:val="22"/>
          <w:szCs w:val="22"/>
        </w:rPr>
        <w:t>l</w:t>
      </w:r>
      <w:r>
        <w:rPr>
          <w:spacing w:val="4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ppli</w:t>
      </w:r>
      <w:r>
        <w:rPr>
          <w:spacing w:val="1"/>
          <w:sz w:val="22"/>
          <w:szCs w:val="22"/>
        </w:rPr>
        <w:t>ca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io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.  </w:t>
      </w:r>
      <w:r>
        <w:rPr>
          <w:spacing w:val="32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S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n</w:t>
      </w:r>
      <w:r>
        <w:rPr>
          <w:spacing w:val="-2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ing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ns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thout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 xml:space="preserve">. 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t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ll </w:t>
      </w:r>
      <w:r>
        <w:rPr>
          <w:sz w:val="22"/>
          <w:szCs w:val="22"/>
        </w:rPr>
        <w:t>us 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uni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ly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otic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uni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in</w:t>
      </w:r>
      <w:r>
        <w:rPr>
          <w:sz w:val="22"/>
          <w:szCs w:val="22"/>
        </w:rPr>
        <w:t>g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ca</w:t>
      </w:r>
      <w:r>
        <w:rPr>
          <w:w w:val="102"/>
          <w:sz w:val="22"/>
          <w:szCs w:val="22"/>
        </w:rPr>
        <w:t xml:space="preserve">n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n.  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ds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uni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ws</w:t>
      </w:r>
      <w:r>
        <w:rPr>
          <w:spacing w:val="1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only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ding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e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4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>ic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uppo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ll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ts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do,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 to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und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ws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o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know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kind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c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odu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in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kin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f</w:t>
      </w:r>
      <w:r>
        <w:rPr>
          <w:spacing w:val="2"/>
          <w:w w:val="102"/>
          <w:sz w:val="22"/>
          <w:szCs w:val="22"/>
        </w:rPr>
        <w:t>f</w:t>
      </w:r>
      <w:r>
        <w:rPr>
          <w:spacing w:val="1"/>
          <w:w w:val="102"/>
          <w:sz w:val="22"/>
          <w:szCs w:val="22"/>
        </w:rPr>
        <w:t>ec</w:t>
      </w:r>
      <w:r>
        <w:rPr>
          <w:w w:val="102"/>
          <w:sz w:val="22"/>
          <w:szCs w:val="22"/>
        </w:rPr>
        <w:t>t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2" w:line="220" w:lineRule="exact"/>
        <w:rPr>
          <w:sz w:val="22"/>
          <w:szCs w:val="22"/>
        </w:rPr>
      </w:pPr>
    </w:p>
    <w:p w:rsidR="00D879FE" w:rsidRDefault="008A4EFC">
      <w:pPr>
        <w:ind w:left="152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x</w:t>
      </w:r>
      <w:r>
        <w:rPr>
          <w:sz w:val="22"/>
          <w:szCs w:val="22"/>
        </w:rPr>
        <w:t xml:space="preserve">)     </w:t>
      </w:r>
      <w:r>
        <w:rPr>
          <w:spacing w:val="28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P</w:t>
      </w:r>
      <w:r>
        <w:rPr>
          <w:b/>
          <w:spacing w:val="1"/>
          <w:sz w:val="22"/>
          <w:szCs w:val="22"/>
        </w:rPr>
        <w:t>r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b</w:t>
      </w:r>
      <w:r>
        <w:rPr>
          <w:b/>
          <w:spacing w:val="2"/>
          <w:sz w:val="22"/>
          <w:szCs w:val="22"/>
        </w:rPr>
        <w:t>l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m</w:t>
      </w:r>
      <w:r>
        <w:rPr>
          <w:b/>
          <w:spacing w:val="16"/>
          <w:sz w:val="22"/>
          <w:szCs w:val="22"/>
        </w:rPr>
        <w:t xml:space="preserve"> </w:t>
      </w:r>
      <w:r>
        <w:rPr>
          <w:b/>
          <w:sz w:val="22"/>
          <w:szCs w:val="22"/>
        </w:rPr>
        <w:t>of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3"/>
          <w:sz w:val="22"/>
          <w:szCs w:val="22"/>
        </w:rPr>
        <w:t>M</w:t>
      </w:r>
      <w:r>
        <w:rPr>
          <w:b/>
          <w:sz w:val="22"/>
          <w:szCs w:val="22"/>
        </w:rPr>
        <w:t>i</w:t>
      </w:r>
      <w:r>
        <w:rPr>
          <w:b/>
          <w:spacing w:val="-1"/>
          <w:sz w:val="22"/>
          <w:szCs w:val="22"/>
        </w:rPr>
        <w:t>nd-</w:t>
      </w:r>
      <w:r>
        <w:rPr>
          <w:b/>
          <w:spacing w:val="1"/>
          <w:sz w:val="22"/>
          <w:szCs w:val="22"/>
        </w:rPr>
        <w:t>B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d</w:t>
      </w:r>
      <w:r>
        <w:rPr>
          <w:b/>
          <w:sz w:val="22"/>
          <w:szCs w:val="22"/>
        </w:rPr>
        <w:t>y</w:t>
      </w:r>
      <w:r>
        <w:rPr>
          <w:b/>
          <w:spacing w:val="24"/>
          <w:sz w:val="22"/>
          <w:szCs w:val="22"/>
        </w:rPr>
        <w:t xml:space="preserve"> </w:t>
      </w:r>
      <w:r>
        <w:rPr>
          <w:b/>
          <w:spacing w:val="1"/>
          <w:w w:val="102"/>
          <w:sz w:val="22"/>
          <w:szCs w:val="22"/>
        </w:rPr>
        <w:t>I</w:t>
      </w:r>
      <w:r>
        <w:rPr>
          <w:b/>
          <w:spacing w:val="-1"/>
          <w:w w:val="102"/>
          <w:sz w:val="22"/>
          <w:szCs w:val="22"/>
        </w:rPr>
        <w:t>nt</w:t>
      </w:r>
      <w:r>
        <w:rPr>
          <w:b/>
          <w:spacing w:val="1"/>
          <w:w w:val="102"/>
          <w:sz w:val="22"/>
          <w:szCs w:val="22"/>
        </w:rPr>
        <w:t>e</w:t>
      </w:r>
      <w:r>
        <w:rPr>
          <w:b/>
          <w:spacing w:val="3"/>
          <w:w w:val="102"/>
          <w:sz w:val="22"/>
          <w:szCs w:val="22"/>
        </w:rPr>
        <w:t>r</w:t>
      </w:r>
      <w:r>
        <w:rPr>
          <w:b/>
          <w:w w:val="102"/>
          <w:sz w:val="22"/>
          <w:szCs w:val="22"/>
        </w:rPr>
        <w:t>a</w:t>
      </w:r>
      <w:r>
        <w:rPr>
          <w:b/>
          <w:spacing w:val="1"/>
          <w:w w:val="102"/>
          <w:sz w:val="22"/>
          <w:szCs w:val="22"/>
        </w:rPr>
        <w:t>c</w:t>
      </w:r>
      <w:r>
        <w:rPr>
          <w:b/>
          <w:spacing w:val="-1"/>
          <w:w w:val="102"/>
          <w:sz w:val="22"/>
          <w:szCs w:val="22"/>
        </w:rPr>
        <w:t>t</w:t>
      </w:r>
      <w:r>
        <w:rPr>
          <w:b/>
          <w:spacing w:val="2"/>
          <w:w w:val="102"/>
          <w:sz w:val="22"/>
          <w:szCs w:val="22"/>
        </w:rPr>
        <w:t>i</w:t>
      </w:r>
      <w:r>
        <w:rPr>
          <w:b/>
          <w:w w:val="102"/>
          <w:sz w:val="22"/>
          <w:szCs w:val="22"/>
        </w:rPr>
        <w:t>on</w:t>
      </w:r>
    </w:p>
    <w:p w:rsidR="00D879FE" w:rsidRDefault="00D879FE">
      <w:pPr>
        <w:spacing w:before="4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hum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mind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its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tion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dy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long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ee</w:t>
      </w:r>
      <w:r>
        <w:rPr>
          <w:sz w:val="22"/>
          <w:szCs w:val="22"/>
        </w:rPr>
        <w:t>n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.   D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f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2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nd</w:t>
      </w:r>
      <w:r>
        <w:rPr>
          <w:spacing w:val="2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di</w:t>
      </w:r>
      <w:r>
        <w:rPr>
          <w:spacing w:val="-1"/>
          <w:w w:val="102"/>
          <w:sz w:val="22"/>
          <w:szCs w:val="22"/>
        </w:rPr>
        <w:t>f</w:t>
      </w:r>
      <w:r>
        <w:rPr>
          <w:spacing w:val="2"/>
          <w:w w:val="102"/>
          <w:sz w:val="22"/>
          <w:szCs w:val="22"/>
        </w:rPr>
        <w:t>f</w:t>
      </w:r>
      <w:r>
        <w:rPr>
          <w:spacing w:val="3"/>
          <w:w w:val="102"/>
          <w:sz w:val="22"/>
          <w:szCs w:val="22"/>
        </w:rPr>
        <w:t>e</w:t>
      </w:r>
      <w:r>
        <w:rPr>
          <w:spacing w:val="-3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l</w:t>
      </w:r>
      <w:r>
        <w:rPr>
          <w:spacing w:val="-2"/>
          <w:w w:val="102"/>
          <w:sz w:val="22"/>
          <w:szCs w:val="22"/>
        </w:rPr>
        <w:t>y</w:t>
      </w:r>
      <w:r>
        <w:rPr>
          <w:w w:val="102"/>
          <w:sz w:val="22"/>
          <w:szCs w:val="22"/>
        </w:rPr>
        <w:t xml:space="preserve">. </w:t>
      </w:r>
      <w:r>
        <w:rPr>
          <w:spacing w:val="-3"/>
          <w:sz w:val="22"/>
          <w:szCs w:val="22"/>
        </w:rPr>
        <w:t>P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,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Au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Aqu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esca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ind</w:t>
      </w:r>
      <w:r>
        <w:rPr>
          <w:spacing w:val="3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4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ub</w:t>
      </w:r>
      <w:r>
        <w:rPr>
          <w:spacing w:val="1"/>
          <w:w w:val="102"/>
          <w:sz w:val="22"/>
          <w:szCs w:val="22"/>
        </w:rPr>
        <w:t>s</w:t>
      </w:r>
      <w:r>
        <w:rPr>
          <w:spacing w:val="-3"/>
          <w:w w:val="102"/>
          <w:sz w:val="22"/>
          <w:szCs w:val="22"/>
        </w:rPr>
        <w:t>t</w:t>
      </w:r>
      <w:r>
        <w:rPr>
          <w:spacing w:val="3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nc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s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on  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 xml:space="preserve">n 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thout 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bod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.  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 xml:space="preserve">s 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 xml:space="preserve">e 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 xml:space="preserve">id 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 xml:space="preserve">e 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B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t</w:t>
      </w:r>
      <w:r>
        <w:rPr>
          <w:spacing w:val="-3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nd </w:t>
      </w:r>
      <w:r>
        <w:rPr>
          <w:spacing w:val="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sse</w:t>
      </w:r>
      <w:r>
        <w:rPr>
          <w:sz w:val="22"/>
          <w:szCs w:val="22"/>
        </w:rPr>
        <w:t xml:space="preserve">ll  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 xml:space="preserve">e 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d 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 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nd 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is   a  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te  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ub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e  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 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x</w:t>
      </w:r>
      <w:r>
        <w:rPr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t </w:t>
      </w:r>
      <w:r>
        <w:rPr>
          <w:sz w:val="22"/>
          <w:szCs w:val="22"/>
        </w:rPr>
        <w:t>ind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tly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.  </w:t>
      </w:r>
      <w:r>
        <w:rPr>
          <w:spacing w:val="3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obl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m,  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ke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oth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ophi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 xml:space="preserve">l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ob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,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till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ins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ol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ph</w:t>
      </w:r>
      <w:r>
        <w:rPr>
          <w:spacing w:val="-3"/>
          <w:w w:val="102"/>
          <w:sz w:val="22"/>
          <w:szCs w:val="22"/>
        </w:rPr>
        <w:t>i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o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p</w:t>
      </w:r>
      <w:r>
        <w:rPr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5" w:line="220" w:lineRule="exact"/>
        <w:rPr>
          <w:sz w:val="22"/>
          <w:szCs w:val="22"/>
        </w:rPr>
      </w:pPr>
    </w:p>
    <w:p w:rsidR="00D879FE" w:rsidRDefault="008A4EFC">
      <w:pPr>
        <w:ind w:left="152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 xml:space="preserve">x)      </w:t>
      </w:r>
      <w:r>
        <w:rPr>
          <w:spacing w:val="37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pacing w:val="-3"/>
          <w:sz w:val="22"/>
          <w:szCs w:val="22"/>
        </w:rPr>
        <w:t>h</w:t>
      </w:r>
      <w:r>
        <w:rPr>
          <w:b/>
          <w:sz w:val="22"/>
          <w:szCs w:val="22"/>
        </w:rPr>
        <w:t>e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Pr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b</w:t>
      </w:r>
      <w:r>
        <w:rPr>
          <w:b/>
          <w:sz w:val="22"/>
          <w:szCs w:val="22"/>
        </w:rPr>
        <w:t>l</w:t>
      </w:r>
      <w:r>
        <w:rPr>
          <w:b/>
          <w:spacing w:val="3"/>
          <w:sz w:val="22"/>
          <w:szCs w:val="22"/>
        </w:rPr>
        <w:t>e</w:t>
      </w:r>
      <w:r>
        <w:rPr>
          <w:b/>
          <w:sz w:val="22"/>
          <w:szCs w:val="22"/>
        </w:rPr>
        <w:t>m</w:t>
      </w:r>
      <w:r>
        <w:rPr>
          <w:b/>
          <w:spacing w:val="16"/>
          <w:sz w:val="22"/>
          <w:szCs w:val="22"/>
        </w:rPr>
        <w:t xml:space="preserve"> </w:t>
      </w:r>
      <w:r>
        <w:rPr>
          <w:b/>
          <w:sz w:val="22"/>
          <w:szCs w:val="22"/>
        </w:rPr>
        <w:t>of</w:t>
      </w:r>
      <w:r>
        <w:rPr>
          <w:b/>
          <w:spacing w:val="6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F</w:t>
      </w:r>
      <w:r>
        <w:rPr>
          <w:b/>
          <w:spacing w:val="-2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e</w:t>
      </w:r>
      <w:r>
        <w:rPr>
          <w:b/>
          <w:spacing w:val="3"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>d</w:t>
      </w:r>
      <w:r>
        <w:rPr>
          <w:b/>
          <w:spacing w:val="-2"/>
          <w:sz w:val="22"/>
          <w:szCs w:val="22"/>
        </w:rPr>
        <w:t>o</w:t>
      </w:r>
      <w:r>
        <w:rPr>
          <w:b/>
          <w:sz w:val="22"/>
          <w:szCs w:val="22"/>
        </w:rPr>
        <w:t>m</w:t>
      </w:r>
      <w:r>
        <w:rPr>
          <w:b/>
          <w:spacing w:val="14"/>
          <w:sz w:val="22"/>
          <w:szCs w:val="22"/>
        </w:rPr>
        <w:t xml:space="preserve"> </w:t>
      </w:r>
      <w:r>
        <w:rPr>
          <w:b/>
          <w:spacing w:val="5"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d</w:t>
      </w:r>
      <w:r>
        <w:rPr>
          <w:b/>
          <w:spacing w:val="9"/>
          <w:sz w:val="22"/>
          <w:szCs w:val="22"/>
        </w:rPr>
        <w:t xml:space="preserve"> </w:t>
      </w:r>
      <w:r>
        <w:rPr>
          <w:b/>
          <w:spacing w:val="-2"/>
          <w:w w:val="102"/>
          <w:sz w:val="22"/>
          <w:szCs w:val="22"/>
        </w:rPr>
        <w:t>D</w:t>
      </w:r>
      <w:r>
        <w:rPr>
          <w:b/>
          <w:spacing w:val="3"/>
          <w:w w:val="102"/>
          <w:sz w:val="22"/>
          <w:szCs w:val="22"/>
        </w:rPr>
        <w:t>e</w:t>
      </w:r>
      <w:r>
        <w:rPr>
          <w:b/>
          <w:spacing w:val="-1"/>
          <w:w w:val="102"/>
          <w:sz w:val="22"/>
          <w:szCs w:val="22"/>
        </w:rPr>
        <w:t>t</w:t>
      </w:r>
      <w:r>
        <w:rPr>
          <w:b/>
          <w:spacing w:val="1"/>
          <w:w w:val="102"/>
          <w:sz w:val="22"/>
          <w:szCs w:val="22"/>
        </w:rPr>
        <w:t>e</w:t>
      </w:r>
      <w:r>
        <w:rPr>
          <w:b/>
          <w:spacing w:val="3"/>
          <w:w w:val="102"/>
          <w:sz w:val="22"/>
          <w:szCs w:val="22"/>
        </w:rPr>
        <w:t>r</w:t>
      </w:r>
      <w:r>
        <w:rPr>
          <w:b/>
          <w:spacing w:val="-3"/>
          <w:w w:val="102"/>
          <w:sz w:val="22"/>
          <w:szCs w:val="22"/>
        </w:rPr>
        <w:t>m</w:t>
      </w:r>
      <w:r>
        <w:rPr>
          <w:b/>
          <w:w w:val="102"/>
          <w:sz w:val="22"/>
          <w:szCs w:val="22"/>
        </w:rPr>
        <w:t>i</w:t>
      </w:r>
      <w:r>
        <w:rPr>
          <w:b/>
          <w:spacing w:val="-1"/>
          <w:w w:val="102"/>
          <w:sz w:val="22"/>
          <w:szCs w:val="22"/>
        </w:rPr>
        <w:t>n</w:t>
      </w:r>
      <w:r>
        <w:rPr>
          <w:b/>
          <w:w w:val="102"/>
          <w:sz w:val="22"/>
          <w:szCs w:val="22"/>
        </w:rPr>
        <w:t>i</w:t>
      </w:r>
      <w:r>
        <w:rPr>
          <w:b/>
          <w:spacing w:val="3"/>
          <w:w w:val="102"/>
          <w:sz w:val="22"/>
          <w:szCs w:val="22"/>
        </w:rPr>
        <w:t>s</w:t>
      </w:r>
      <w:r>
        <w:rPr>
          <w:b/>
          <w:w w:val="102"/>
          <w:sz w:val="22"/>
          <w:szCs w:val="22"/>
        </w:rPr>
        <w:t>m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9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mo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ly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f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;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he </w:t>
      </w:r>
      <w:r>
        <w:rPr>
          <w:sz w:val="22"/>
          <w:szCs w:val="22"/>
        </w:rPr>
        <w:t>lik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is 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fo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pon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le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. 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f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how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lly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f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ee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6"/>
        <w:jc w:val="both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is known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m.  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is 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rr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vo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b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fi</w:t>
      </w:r>
      <w:r>
        <w:rPr>
          <w:spacing w:val="-2"/>
          <w:sz w:val="22"/>
          <w:szCs w:val="22"/>
        </w:rPr>
        <w:t>x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n</w:t>
      </w:r>
      <w:r>
        <w:rPr>
          <w:spacing w:val="2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o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tt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2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 xml:space="preserve">it. </w:t>
      </w:r>
      <w:r>
        <w:rPr>
          <w:spacing w:val="3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3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m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ni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3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c</w:t>
      </w:r>
      <w:r>
        <w:rPr>
          <w:spacing w:val="-3"/>
          <w:w w:val="102"/>
          <w:sz w:val="22"/>
          <w:szCs w:val="22"/>
        </w:rPr>
        <w:t>l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im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2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ith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ur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cc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r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1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wh</w:t>
      </w:r>
      <w:r>
        <w:rPr>
          <w:spacing w:val="-2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 xml:space="preserve">e 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ll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y 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ni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tion 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f 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ne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l.   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t 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n,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g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e</w:t>
      </w:r>
      <w:r>
        <w:rPr>
          <w:spacing w:val="3"/>
          <w:w w:val="102"/>
          <w:sz w:val="22"/>
          <w:szCs w:val="22"/>
        </w:rPr>
        <w:t>a</w:t>
      </w:r>
      <w:r>
        <w:rPr>
          <w:spacing w:val="-3"/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t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ti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niu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,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long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n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8A4EFC">
      <w:pPr>
        <w:spacing w:before="36" w:line="246" w:lineRule="auto"/>
        <w:ind w:left="152" w:right="106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  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nt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ng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po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 xml:space="preserve">on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ee</w:t>
      </w:r>
      <w:r>
        <w:rPr>
          <w:sz w:val="22"/>
          <w:szCs w:val="22"/>
        </w:rPr>
        <w:t xml:space="preserve">will, 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h 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pacing w:val="-2"/>
          <w:sz w:val="22"/>
          <w:szCs w:val="22"/>
        </w:rPr>
        <w:t>2</w:t>
      </w:r>
      <w:r>
        <w:rPr>
          <w:sz w:val="22"/>
          <w:szCs w:val="22"/>
        </w:rPr>
        <w:t xml:space="preserve">001) 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it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oe</w:t>
      </w:r>
      <w:r>
        <w:rPr>
          <w:sz w:val="22"/>
          <w:szCs w:val="22"/>
        </w:rPr>
        <w:t xml:space="preserve">s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nt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di</w:t>
      </w:r>
      <w:r>
        <w:rPr>
          <w:spacing w:val="-3"/>
          <w:w w:val="102"/>
          <w:sz w:val="22"/>
          <w:szCs w:val="22"/>
        </w:rPr>
        <w:t>r</w:t>
      </w:r>
      <w:r>
        <w:rPr>
          <w:spacing w:val="3"/>
          <w:w w:val="102"/>
          <w:sz w:val="22"/>
          <w:szCs w:val="22"/>
        </w:rPr>
        <w:t>e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 xml:space="preserve">t </w:t>
      </w:r>
      <w:r>
        <w:rPr>
          <w:sz w:val="22"/>
          <w:szCs w:val="22"/>
        </w:rPr>
        <w:t>oppo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min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m.  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ding</w:t>
      </w:r>
      <w:r>
        <w:rPr>
          <w:spacing w:val="5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m,</w:t>
      </w:r>
      <w:r>
        <w:rPr>
          <w:spacing w:val="4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po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ni</w:t>
      </w:r>
      <w:r>
        <w:rPr>
          <w:spacing w:val="1"/>
          <w:sz w:val="22"/>
          <w:szCs w:val="22"/>
        </w:rPr>
        <w:t>ze</w:t>
      </w:r>
      <w:r>
        <w:rPr>
          <w:sz w:val="22"/>
          <w:szCs w:val="22"/>
        </w:rPr>
        <w:t>s</w:t>
      </w:r>
      <w:r>
        <w:rPr>
          <w:spacing w:val="5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a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ld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ly</w:t>
      </w:r>
      <w:r>
        <w:rPr>
          <w:spacing w:val="3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le</w:t>
      </w:r>
      <w:r>
        <w:rPr>
          <w:spacing w:val="2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w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2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ol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low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3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>in</w:t>
      </w:r>
      <w:r>
        <w:rPr>
          <w:spacing w:val="-2"/>
          <w:w w:val="102"/>
          <w:sz w:val="22"/>
          <w:szCs w:val="22"/>
        </w:rPr>
        <w:t>g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. </w:t>
      </w:r>
      <w:r>
        <w:rPr>
          <w:spacing w:val="1"/>
          <w:sz w:val="22"/>
          <w:szCs w:val="22"/>
        </w:rPr>
        <w:t>Ma</w:t>
      </w:r>
      <w:r>
        <w:rPr>
          <w:sz w:val="22"/>
          <w:szCs w:val="22"/>
        </w:rPr>
        <w:t>n</w:t>
      </w:r>
      <w:r>
        <w:rPr>
          <w:spacing w:val="2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nnot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tion</w:t>
      </w:r>
      <w:r>
        <w:rPr>
          <w:spacing w:val="3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ubj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ts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2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ces</w:t>
      </w:r>
      <w:r>
        <w:rPr>
          <w:sz w:val="22"/>
          <w:szCs w:val="22"/>
        </w:rPr>
        <w:t xml:space="preserve">. </w:t>
      </w:r>
      <w:r>
        <w:rPr>
          <w:spacing w:val="5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as</w:t>
      </w:r>
      <w:r>
        <w:rPr>
          <w:w w:val="102"/>
          <w:sz w:val="22"/>
          <w:szCs w:val="22"/>
        </w:rPr>
        <w:t>p</w:t>
      </w:r>
      <w:r>
        <w:rPr>
          <w:spacing w:val="-2"/>
          <w:w w:val="102"/>
          <w:sz w:val="22"/>
          <w:szCs w:val="22"/>
        </w:rPr>
        <w:t>e</w:t>
      </w:r>
      <w:r>
        <w:rPr>
          <w:spacing w:val="3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 xml:space="preserve">t, </w:t>
      </w:r>
      <w:r>
        <w:rPr>
          <w:sz w:val="22"/>
          <w:szCs w:val="22"/>
        </w:rPr>
        <w:t>his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ions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ome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 xml:space="preserve">. 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lud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15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hum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ing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is 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ity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nd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bonds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1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"/>
          <w:sz w:val="22"/>
          <w:szCs w:val="22"/>
        </w:rPr>
        <w:t xml:space="preserve"> c</w:t>
      </w:r>
      <w:r>
        <w:rPr>
          <w:sz w:val="22"/>
          <w:szCs w:val="22"/>
        </w:rPr>
        <w:t>hoo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ce</w:t>
      </w:r>
      <w:r>
        <w:rPr>
          <w:spacing w:val="-1"/>
          <w:w w:val="102"/>
          <w:sz w:val="22"/>
          <w:szCs w:val="22"/>
        </w:rPr>
        <w:t>r</w:t>
      </w:r>
      <w:r>
        <w:rPr>
          <w:spacing w:val="2"/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a</w:t>
      </w:r>
      <w:r>
        <w:rPr>
          <w:spacing w:val="-3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ac</w:t>
      </w:r>
      <w:r>
        <w:rPr>
          <w:w w:val="102"/>
          <w:sz w:val="22"/>
          <w:szCs w:val="22"/>
        </w:rPr>
        <w:t>t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on.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Fr</w:t>
      </w:r>
      <w:r>
        <w:rPr>
          <w:sz w:val="22"/>
          <w:szCs w:val="22"/>
        </w:rPr>
        <w:t>om</w:t>
      </w:r>
      <w:r>
        <w:rPr>
          <w:spacing w:val="4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going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ns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cs</w:t>
      </w:r>
      <w:r>
        <w:rPr>
          <w:sz w:val="22"/>
          <w:szCs w:val="22"/>
        </w:rPr>
        <w:t>,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3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n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3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ph</w:t>
      </w:r>
      <w:r>
        <w:rPr>
          <w:spacing w:val="-2"/>
          <w:w w:val="102"/>
          <w:sz w:val="22"/>
          <w:szCs w:val="22"/>
        </w:rPr>
        <w:t>y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c</w:t>
      </w:r>
      <w:r>
        <w:rPr>
          <w:spacing w:val="-2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l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oth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2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l</w:t>
      </w:r>
      <w:r>
        <w:rPr>
          <w:spacing w:val="3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n. </w:t>
      </w:r>
      <w:r>
        <w:rPr>
          <w:spacing w:val="5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s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by </w:t>
      </w:r>
      <w:r>
        <w:rPr>
          <w:sz w:val="22"/>
          <w:szCs w:val="22"/>
        </w:rPr>
        <w:t>his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th,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,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God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a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u</w:t>
      </w:r>
      <w:r>
        <w:rPr>
          <w:w w:val="102"/>
          <w:sz w:val="22"/>
          <w:szCs w:val="22"/>
        </w:rPr>
        <w:t>nd.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6"/>
        <w:jc w:val="both"/>
        <w:rPr>
          <w:sz w:val="22"/>
          <w:szCs w:val="22"/>
        </w:rPr>
      </w:pPr>
      <w:r>
        <w:rPr>
          <w:sz w:val="22"/>
          <w:szCs w:val="22"/>
        </w:rPr>
        <w:t>Al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ome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phil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2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 m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ess</w:t>
      </w:r>
      <w:r>
        <w:rPr>
          <w:sz w:val="22"/>
          <w:szCs w:val="22"/>
        </w:rPr>
        <w:t>,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hu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li</w:t>
      </w:r>
      <w:r>
        <w:rPr>
          <w:spacing w:val="-1"/>
          <w:w w:val="102"/>
          <w:sz w:val="22"/>
          <w:szCs w:val="22"/>
        </w:rPr>
        <w:t>f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. </w:t>
      </w:r>
      <w:r>
        <w:rPr>
          <w:spacing w:val="1"/>
          <w:sz w:val="22"/>
          <w:szCs w:val="22"/>
        </w:rPr>
        <w:t>Me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ly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tive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"/>
          <w:sz w:val="22"/>
          <w:szCs w:val="22"/>
        </w:rPr>
        <w:t xml:space="preserve"> e</w:t>
      </w:r>
      <w:r>
        <w:rPr>
          <w:sz w:val="22"/>
          <w:szCs w:val="22"/>
        </w:rPr>
        <w:t>xplo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ac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 xml:space="preserve">in </w:t>
      </w:r>
      <w:r>
        <w:rPr>
          <w:spacing w:val="1"/>
          <w:sz w:val="22"/>
          <w:szCs w:val="22"/>
        </w:rPr>
        <w:t>se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f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e </w:t>
      </w:r>
      <w:r>
        <w:rPr>
          <w:spacing w:val="3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d 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dom </w:t>
      </w:r>
      <w:r>
        <w:rPr>
          <w:spacing w:val="3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o 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ond </w:t>
      </w:r>
      <w:r>
        <w:rPr>
          <w:spacing w:val="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e 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 xml:space="preserve">tion.     Now, 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f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d</w:t>
      </w:r>
      <w:r>
        <w:rPr>
          <w:spacing w:val="-2"/>
          <w:w w:val="102"/>
          <w:sz w:val="22"/>
          <w:szCs w:val="22"/>
        </w:rPr>
        <w:t>u</w:t>
      </w:r>
      <w:r>
        <w:rPr>
          <w:spacing w:val="1"/>
          <w:w w:val="102"/>
          <w:sz w:val="22"/>
          <w:szCs w:val="22"/>
        </w:rPr>
        <w:t>ca</w:t>
      </w:r>
      <w:r>
        <w:rPr>
          <w:w w:val="102"/>
          <w:sz w:val="22"/>
          <w:szCs w:val="22"/>
        </w:rPr>
        <w:t>t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>?</w:t>
      </w:r>
    </w:p>
    <w:p w:rsidR="00D879FE" w:rsidRDefault="00D879FE">
      <w:pPr>
        <w:spacing w:before="16" w:line="220" w:lineRule="exact"/>
        <w:rPr>
          <w:sz w:val="22"/>
          <w:szCs w:val="22"/>
        </w:rPr>
      </w:pPr>
    </w:p>
    <w:p w:rsidR="00D879FE" w:rsidRDefault="00D879FE">
      <w:pPr>
        <w:spacing w:before="9" w:line="200" w:lineRule="exact"/>
      </w:pPr>
    </w:p>
    <w:p w:rsidR="00D879FE" w:rsidRDefault="00D879FE">
      <w:pPr>
        <w:spacing w:before="17" w:line="260" w:lineRule="exact"/>
        <w:rPr>
          <w:sz w:val="26"/>
          <w:szCs w:val="26"/>
        </w:rPr>
      </w:pP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D879FE">
      <w:pPr>
        <w:spacing w:before="8"/>
        <w:ind w:left="831"/>
        <w:rPr>
          <w:sz w:val="22"/>
          <w:szCs w:val="22"/>
        </w:rPr>
        <w:sectPr w:rsidR="00D879FE">
          <w:footerReference w:type="default" r:id="rId10"/>
          <w:pgSz w:w="12240" w:h="15840"/>
          <w:pgMar w:top="1140" w:right="1720" w:bottom="280" w:left="1720" w:header="960" w:footer="2331" w:gutter="0"/>
          <w:cols w:space="720"/>
        </w:sectPr>
      </w:pPr>
    </w:p>
    <w:p w:rsidR="00D879FE" w:rsidRDefault="00D879FE">
      <w:pPr>
        <w:spacing w:before="18" w:line="200" w:lineRule="exact"/>
      </w:pPr>
    </w:p>
    <w:p w:rsidR="00D879FE" w:rsidRDefault="008A4EFC">
      <w:pPr>
        <w:spacing w:line="340" w:lineRule="exact"/>
        <w:ind w:left="152" w:right="1667"/>
        <w:jc w:val="both"/>
        <w:rPr>
          <w:rFonts w:ascii="Arial Black" w:eastAsia="Arial Black" w:hAnsi="Arial Black" w:cs="Arial Black"/>
          <w:sz w:val="26"/>
          <w:szCs w:val="26"/>
        </w:rPr>
      </w:pP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U</w:t>
      </w:r>
      <w:r>
        <w:rPr>
          <w:rFonts w:ascii="Arial Black" w:eastAsia="Arial Black" w:hAnsi="Arial Black" w:cs="Arial Black"/>
          <w:spacing w:val="3"/>
          <w:position w:val="1"/>
          <w:sz w:val="26"/>
          <w:szCs w:val="26"/>
        </w:rPr>
        <w:t>N</w:t>
      </w:r>
      <w:r>
        <w:rPr>
          <w:rFonts w:ascii="Arial Black" w:eastAsia="Arial Black" w:hAnsi="Arial Black" w:cs="Arial Black"/>
          <w:spacing w:val="-2"/>
          <w:position w:val="1"/>
          <w:sz w:val="26"/>
          <w:szCs w:val="26"/>
        </w:rPr>
        <w:t>I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>T</w:t>
      </w:r>
      <w:r>
        <w:rPr>
          <w:rFonts w:ascii="Arial Black" w:eastAsia="Arial Black" w:hAnsi="Arial Black" w:cs="Arial Black"/>
          <w:spacing w:val="10"/>
          <w:position w:val="1"/>
          <w:sz w:val="26"/>
          <w:szCs w:val="26"/>
        </w:rPr>
        <w:t xml:space="preserve"> </w:t>
      </w:r>
      <w:r>
        <w:rPr>
          <w:rFonts w:ascii="Arial Black" w:eastAsia="Arial Black" w:hAnsi="Arial Black" w:cs="Arial Black"/>
          <w:spacing w:val="-3"/>
          <w:position w:val="1"/>
          <w:sz w:val="26"/>
          <w:szCs w:val="26"/>
        </w:rPr>
        <w:t>F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OUR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 xml:space="preserve">:  </w:t>
      </w:r>
      <w:r>
        <w:rPr>
          <w:rFonts w:ascii="Arial Black" w:eastAsia="Arial Black" w:hAnsi="Arial Black" w:cs="Arial Black"/>
          <w:spacing w:val="53"/>
          <w:position w:val="1"/>
          <w:sz w:val="26"/>
          <w:szCs w:val="26"/>
        </w:rPr>
        <w:t xml:space="preserve"> 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E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P</w:t>
      </w:r>
      <w:r>
        <w:rPr>
          <w:rFonts w:ascii="Arial Black" w:eastAsia="Arial Black" w:hAnsi="Arial Black" w:cs="Arial Black"/>
          <w:spacing w:val="-2"/>
          <w:position w:val="1"/>
          <w:sz w:val="26"/>
          <w:szCs w:val="26"/>
        </w:rPr>
        <w:t>I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S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TE</w:t>
      </w:r>
      <w:r>
        <w:rPr>
          <w:rFonts w:ascii="Arial Black" w:eastAsia="Arial Black" w:hAnsi="Arial Black" w:cs="Arial Black"/>
          <w:spacing w:val="-2"/>
          <w:position w:val="1"/>
          <w:sz w:val="26"/>
          <w:szCs w:val="26"/>
        </w:rPr>
        <w:t>M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O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LOG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>Y</w:t>
      </w:r>
      <w:r>
        <w:rPr>
          <w:rFonts w:ascii="Arial Black" w:eastAsia="Arial Black" w:hAnsi="Arial Black" w:cs="Arial Black"/>
          <w:spacing w:val="26"/>
          <w:position w:val="1"/>
          <w:sz w:val="26"/>
          <w:szCs w:val="26"/>
        </w:rPr>
        <w:t xml:space="preserve"> 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A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N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>D</w:t>
      </w:r>
      <w:r>
        <w:rPr>
          <w:rFonts w:ascii="Arial Black" w:eastAsia="Arial Black" w:hAnsi="Arial Black" w:cs="Arial Black"/>
          <w:spacing w:val="6"/>
          <w:position w:val="1"/>
          <w:sz w:val="26"/>
          <w:szCs w:val="26"/>
        </w:rPr>
        <w:t xml:space="preserve"> </w:t>
      </w:r>
      <w:r>
        <w:rPr>
          <w:rFonts w:ascii="Arial Black" w:eastAsia="Arial Black" w:hAnsi="Arial Black" w:cs="Arial Black"/>
          <w:spacing w:val="-1"/>
          <w:w w:val="101"/>
          <w:position w:val="1"/>
          <w:sz w:val="26"/>
          <w:szCs w:val="26"/>
        </w:rPr>
        <w:t>ED</w:t>
      </w:r>
      <w:r>
        <w:rPr>
          <w:rFonts w:ascii="Arial Black" w:eastAsia="Arial Black" w:hAnsi="Arial Black" w:cs="Arial Black"/>
          <w:spacing w:val="1"/>
          <w:w w:val="101"/>
          <w:position w:val="1"/>
          <w:sz w:val="26"/>
          <w:szCs w:val="26"/>
        </w:rPr>
        <w:t>UC</w:t>
      </w:r>
      <w:r>
        <w:rPr>
          <w:rFonts w:ascii="Arial Black" w:eastAsia="Arial Black" w:hAnsi="Arial Black" w:cs="Arial Black"/>
          <w:spacing w:val="-1"/>
          <w:w w:val="101"/>
          <w:position w:val="1"/>
          <w:sz w:val="26"/>
          <w:szCs w:val="26"/>
        </w:rPr>
        <w:t>AT</w:t>
      </w:r>
      <w:r>
        <w:rPr>
          <w:rFonts w:ascii="Arial Black" w:eastAsia="Arial Black" w:hAnsi="Arial Black" w:cs="Arial Black"/>
          <w:w w:val="101"/>
          <w:position w:val="1"/>
          <w:sz w:val="26"/>
          <w:szCs w:val="26"/>
        </w:rPr>
        <w:t>I</w:t>
      </w:r>
      <w:r>
        <w:rPr>
          <w:rFonts w:ascii="Arial Black" w:eastAsia="Arial Black" w:hAnsi="Arial Black" w:cs="Arial Black"/>
          <w:spacing w:val="1"/>
          <w:w w:val="101"/>
          <w:position w:val="1"/>
          <w:sz w:val="26"/>
          <w:szCs w:val="26"/>
        </w:rPr>
        <w:t>O</w:t>
      </w:r>
      <w:r>
        <w:rPr>
          <w:rFonts w:ascii="Arial Black" w:eastAsia="Arial Black" w:hAnsi="Arial Black" w:cs="Arial Black"/>
          <w:w w:val="101"/>
          <w:position w:val="1"/>
          <w:sz w:val="26"/>
          <w:szCs w:val="26"/>
        </w:rPr>
        <w:t>N</w:t>
      </w:r>
    </w:p>
    <w:p w:rsidR="00D879FE" w:rsidRDefault="00D879FE">
      <w:pPr>
        <w:spacing w:before="17" w:line="220" w:lineRule="exact"/>
        <w:rPr>
          <w:sz w:val="22"/>
          <w:szCs w:val="22"/>
        </w:rPr>
      </w:pPr>
    </w:p>
    <w:p w:rsidR="00D879FE" w:rsidRDefault="008A4EFC">
      <w:pPr>
        <w:ind w:left="152" w:right="5314"/>
        <w:jc w:val="both"/>
        <w:rPr>
          <w:rFonts w:ascii="Arial Black" w:eastAsia="Arial Black" w:hAnsi="Arial Black" w:cs="Arial Black"/>
          <w:sz w:val="22"/>
          <w:szCs w:val="22"/>
        </w:rPr>
      </w:pPr>
      <w:r>
        <w:rPr>
          <w:rFonts w:ascii="Arial Black" w:eastAsia="Arial Black" w:hAnsi="Arial Black" w:cs="Arial Black"/>
          <w:sz w:val="22"/>
          <w:szCs w:val="22"/>
        </w:rPr>
        <w:t>W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H</w:t>
      </w:r>
      <w:r>
        <w:rPr>
          <w:rFonts w:ascii="Arial Black" w:eastAsia="Arial Black" w:hAnsi="Arial Black" w:cs="Arial Black"/>
          <w:spacing w:val="2"/>
          <w:sz w:val="22"/>
          <w:szCs w:val="22"/>
        </w:rPr>
        <w:t>A</w:t>
      </w:r>
      <w:r>
        <w:rPr>
          <w:rFonts w:ascii="Arial Black" w:eastAsia="Arial Black" w:hAnsi="Arial Black" w:cs="Arial Black"/>
          <w:sz w:val="22"/>
          <w:szCs w:val="22"/>
        </w:rPr>
        <w:t>T</w:t>
      </w:r>
      <w:r>
        <w:rPr>
          <w:rFonts w:ascii="Arial Black" w:eastAsia="Arial Black" w:hAnsi="Arial Black" w:cs="Arial Black"/>
          <w:spacing w:val="16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I</w:t>
      </w:r>
      <w:r>
        <w:rPr>
          <w:rFonts w:ascii="Arial Black" w:eastAsia="Arial Black" w:hAnsi="Arial Black" w:cs="Arial Black"/>
          <w:sz w:val="22"/>
          <w:szCs w:val="22"/>
        </w:rPr>
        <w:t>S</w:t>
      </w:r>
      <w:r>
        <w:rPr>
          <w:rFonts w:ascii="Arial Black" w:eastAsia="Arial Black" w:hAnsi="Arial Black" w:cs="Arial Black"/>
          <w:spacing w:val="6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pacing w:val="3"/>
          <w:w w:val="102"/>
          <w:sz w:val="22"/>
          <w:szCs w:val="22"/>
        </w:rPr>
        <w:t>E</w:t>
      </w:r>
      <w:r>
        <w:rPr>
          <w:rFonts w:ascii="Arial Black" w:eastAsia="Arial Black" w:hAnsi="Arial Black" w:cs="Arial Black"/>
          <w:w w:val="102"/>
          <w:sz w:val="22"/>
          <w:szCs w:val="22"/>
        </w:rPr>
        <w:t>P</w:t>
      </w:r>
      <w:r>
        <w:rPr>
          <w:rFonts w:ascii="Arial Black" w:eastAsia="Arial Black" w:hAnsi="Arial Black" w:cs="Arial Black"/>
          <w:spacing w:val="1"/>
          <w:w w:val="102"/>
          <w:sz w:val="22"/>
          <w:szCs w:val="22"/>
        </w:rPr>
        <w:t>I</w:t>
      </w:r>
      <w:r>
        <w:rPr>
          <w:rFonts w:ascii="Arial Black" w:eastAsia="Arial Black" w:hAnsi="Arial Black" w:cs="Arial Black"/>
          <w:spacing w:val="-2"/>
          <w:w w:val="102"/>
          <w:sz w:val="22"/>
          <w:szCs w:val="22"/>
        </w:rPr>
        <w:t>S</w:t>
      </w:r>
      <w:r>
        <w:rPr>
          <w:rFonts w:ascii="Arial Black" w:eastAsia="Arial Black" w:hAnsi="Arial Black" w:cs="Arial Black"/>
          <w:w w:val="102"/>
          <w:sz w:val="22"/>
          <w:szCs w:val="22"/>
        </w:rPr>
        <w:t>TE</w:t>
      </w:r>
      <w:r>
        <w:rPr>
          <w:rFonts w:ascii="Arial Black" w:eastAsia="Arial Black" w:hAnsi="Arial Black" w:cs="Arial Black"/>
          <w:spacing w:val="3"/>
          <w:w w:val="102"/>
          <w:sz w:val="22"/>
          <w:szCs w:val="22"/>
        </w:rPr>
        <w:t>M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O</w:t>
      </w:r>
      <w:r>
        <w:rPr>
          <w:rFonts w:ascii="Arial Black" w:eastAsia="Arial Black" w:hAnsi="Arial Black" w:cs="Arial Black"/>
          <w:spacing w:val="1"/>
          <w:w w:val="102"/>
          <w:sz w:val="22"/>
          <w:szCs w:val="22"/>
        </w:rPr>
        <w:t>L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OG</w:t>
      </w:r>
      <w:r>
        <w:rPr>
          <w:rFonts w:ascii="Arial Black" w:eastAsia="Arial Black" w:hAnsi="Arial Black" w:cs="Arial Black"/>
          <w:w w:val="102"/>
          <w:sz w:val="22"/>
          <w:szCs w:val="22"/>
        </w:rPr>
        <w:t>Y?</w:t>
      </w:r>
    </w:p>
    <w:p w:rsidR="00D879FE" w:rsidRDefault="00D879FE">
      <w:pPr>
        <w:spacing w:before="3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4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d </w:t>
      </w:r>
      <w:r>
        <w:rPr>
          <w:spacing w:val="4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 xml:space="preserve">ology 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tion  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om </w:t>
      </w:r>
      <w:r>
        <w:rPr>
          <w:spacing w:val="4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 xml:space="preserve">o </w:t>
      </w:r>
      <w:r>
        <w:rPr>
          <w:spacing w:val="4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k 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, </w:t>
      </w:r>
      <w:r>
        <w:rPr>
          <w:spacing w:val="47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>p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1"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>m</w:t>
      </w:r>
      <w:r>
        <w:rPr>
          <w:b/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,  </w:t>
      </w:r>
      <w:r>
        <w:rPr>
          <w:spacing w:val="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e</w:t>
      </w:r>
      <w:r>
        <w:rPr>
          <w:spacing w:val="3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 xml:space="preserve">ing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7"/>
          <w:sz w:val="22"/>
          <w:szCs w:val="22"/>
        </w:rPr>
        <w:t xml:space="preserve"> </w:t>
      </w:r>
      <w:r>
        <w:rPr>
          <w:b/>
          <w:sz w:val="22"/>
          <w:szCs w:val="22"/>
        </w:rPr>
        <w:t>log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tud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.</w:t>
      </w:r>
      <w:r>
        <w:rPr>
          <w:spacing w:val="1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it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;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ns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tudy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knowl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dg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. 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om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onl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how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known</w:t>
      </w:r>
      <w:r>
        <w:rPr>
          <w:spacing w:val="3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>nowl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4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3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</w:t>
      </w:r>
      <w:r>
        <w:rPr>
          <w:sz w:val="22"/>
          <w:szCs w:val="22"/>
        </w:rPr>
        <w:t>hi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phil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1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qu</w:t>
      </w:r>
      <w:r>
        <w:rPr>
          <w:spacing w:val="1"/>
          <w:w w:val="102"/>
          <w:sz w:val="22"/>
          <w:szCs w:val="22"/>
        </w:rPr>
        <w:t>es</w:t>
      </w:r>
      <w:r>
        <w:rPr>
          <w:w w:val="102"/>
          <w:sz w:val="22"/>
          <w:szCs w:val="22"/>
        </w:rPr>
        <w:t>t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 xml:space="preserve">s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know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kn</w:t>
      </w:r>
      <w:r>
        <w:rPr>
          <w:spacing w:val="2"/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w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n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7"/>
        <w:jc w:val="both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5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ing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thi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,  we 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hould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t</w:t>
      </w:r>
      <w:r>
        <w:rPr>
          <w:spacing w:val="4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t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4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h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ophy, 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  q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es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ion 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bo</w:t>
      </w:r>
      <w:r>
        <w:rPr>
          <w:spacing w:val="-2"/>
          <w:w w:val="102"/>
          <w:sz w:val="22"/>
          <w:szCs w:val="22"/>
        </w:rPr>
        <w:t>u</w:t>
      </w:r>
      <w:r>
        <w:rPr>
          <w:w w:val="102"/>
          <w:sz w:val="22"/>
          <w:szCs w:val="22"/>
        </w:rPr>
        <w:t xml:space="preserve">t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3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>nowing</w:t>
      </w:r>
      <w:r>
        <w:rPr>
          <w:spacing w:val="2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nly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2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ools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.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1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do </w:t>
      </w:r>
      <w:r>
        <w:rPr>
          <w:sz w:val="22"/>
          <w:szCs w:val="22"/>
        </w:rPr>
        <w:t>not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 xml:space="preserve">or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mpi</w:t>
      </w:r>
      <w:r>
        <w:rPr>
          <w:spacing w:val="2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oo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 to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think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bout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qu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1"/>
          <w:sz w:val="22"/>
          <w:szCs w:val="22"/>
        </w:rPr>
        <w:t>f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poi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ts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v</w:t>
      </w:r>
      <w:r>
        <w:rPr>
          <w:w w:val="102"/>
          <w:sz w:val="22"/>
          <w:szCs w:val="22"/>
        </w:rPr>
        <w:t>i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w.</w:t>
      </w:r>
    </w:p>
    <w:p w:rsidR="00D879FE" w:rsidRDefault="00D879FE">
      <w:pPr>
        <w:spacing w:before="9" w:line="200" w:lineRule="exact"/>
      </w:pPr>
    </w:p>
    <w:p w:rsidR="00D879FE" w:rsidRDefault="00D879FE">
      <w:pPr>
        <w:spacing w:line="248" w:lineRule="auto"/>
        <w:ind w:left="152" w:right="107"/>
        <w:jc w:val="both"/>
        <w:rPr>
          <w:sz w:val="22"/>
          <w:szCs w:val="22"/>
        </w:rPr>
      </w:pPr>
    </w:p>
    <w:p w:rsidR="00D879FE" w:rsidRDefault="00D879FE">
      <w:pPr>
        <w:spacing w:before="15" w:line="220" w:lineRule="exact"/>
        <w:rPr>
          <w:sz w:val="22"/>
          <w:szCs w:val="22"/>
        </w:rPr>
      </w:pPr>
    </w:p>
    <w:p w:rsidR="00D879FE" w:rsidRDefault="008A4EFC">
      <w:pPr>
        <w:ind w:left="152" w:right="5276"/>
        <w:jc w:val="both"/>
        <w:rPr>
          <w:rFonts w:ascii="Arial Black" w:eastAsia="Arial Black" w:hAnsi="Arial Black" w:cs="Arial Black"/>
          <w:sz w:val="22"/>
          <w:szCs w:val="22"/>
        </w:rPr>
      </w:pPr>
      <w:r>
        <w:rPr>
          <w:rFonts w:ascii="Arial Black" w:eastAsia="Arial Black" w:hAnsi="Arial Black" w:cs="Arial Black"/>
          <w:sz w:val="22"/>
          <w:szCs w:val="22"/>
        </w:rPr>
        <w:t>S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OU</w:t>
      </w:r>
      <w:r>
        <w:rPr>
          <w:rFonts w:ascii="Arial Black" w:eastAsia="Arial Black" w:hAnsi="Arial Black" w:cs="Arial Black"/>
          <w:spacing w:val="2"/>
          <w:sz w:val="22"/>
          <w:szCs w:val="22"/>
        </w:rPr>
        <w:t>R</w:t>
      </w:r>
      <w:r>
        <w:rPr>
          <w:rFonts w:ascii="Arial Black" w:eastAsia="Arial Black" w:hAnsi="Arial Black" w:cs="Arial Black"/>
          <w:sz w:val="22"/>
          <w:szCs w:val="22"/>
        </w:rPr>
        <w:t>CES</w:t>
      </w:r>
      <w:r>
        <w:rPr>
          <w:rFonts w:ascii="Arial Black" w:eastAsia="Arial Black" w:hAnsi="Arial Black" w:cs="Arial Black"/>
          <w:spacing w:val="28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O</w:t>
      </w:r>
      <w:r>
        <w:rPr>
          <w:rFonts w:ascii="Arial Black" w:eastAsia="Arial Black" w:hAnsi="Arial Black" w:cs="Arial Black"/>
          <w:sz w:val="22"/>
          <w:szCs w:val="22"/>
        </w:rPr>
        <w:t>F</w:t>
      </w:r>
      <w:r>
        <w:rPr>
          <w:rFonts w:ascii="Arial Black" w:eastAsia="Arial Black" w:hAnsi="Arial Black" w:cs="Arial Black"/>
          <w:spacing w:val="9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KN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O</w:t>
      </w:r>
      <w:r>
        <w:rPr>
          <w:rFonts w:ascii="Arial Black" w:eastAsia="Arial Black" w:hAnsi="Arial Black" w:cs="Arial Black"/>
          <w:spacing w:val="3"/>
          <w:w w:val="102"/>
          <w:sz w:val="22"/>
          <w:szCs w:val="22"/>
        </w:rPr>
        <w:t>W</w:t>
      </w:r>
      <w:r>
        <w:rPr>
          <w:rFonts w:ascii="Arial Black" w:eastAsia="Arial Black" w:hAnsi="Arial Black" w:cs="Arial Black"/>
          <w:spacing w:val="1"/>
          <w:w w:val="102"/>
          <w:sz w:val="22"/>
          <w:szCs w:val="22"/>
        </w:rPr>
        <w:t>L</w:t>
      </w:r>
      <w:r>
        <w:rPr>
          <w:rFonts w:ascii="Arial Black" w:eastAsia="Arial Black" w:hAnsi="Arial Black" w:cs="Arial Black"/>
          <w:spacing w:val="-2"/>
          <w:w w:val="102"/>
          <w:sz w:val="22"/>
          <w:szCs w:val="22"/>
        </w:rPr>
        <w:t>E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D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G</w:t>
      </w:r>
      <w:r>
        <w:rPr>
          <w:rFonts w:ascii="Arial Black" w:eastAsia="Arial Black" w:hAnsi="Arial Black" w:cs="Arial Black"/>
          <w:w w:val="102"/>
          <w:sz w:val="22"/>
          <w:szCs w:val="22"/>
        </w:rPr>
        <w:t>E</w:t>
      </w:r>
    </w:p>
    <w:p w:rsidR="00D879FE" w:rsidRDefault="00D879FE">
      <w:pPr>
        <w:spacing w:before="1" w:line="100" w:lineRule="exact"/>
        <w:rPr>
          <w:sz w:val="11"/>
          <w:szCs w:val="11"/>
        </w:rPr>
      </w:pPr>
    </w:p>
    <w:p w:rsidR="00D879FE" w:rsidRDefault="008A4EFC">
      <w:pPr>
        <w:ind w:left="152" w:right="604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yp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2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ir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ou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ir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hods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qui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tion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v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lid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t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on.</w:t>
      </w:r>
    </w:p>
    <w:p w:rsidR="00D879FE" w:rsidRDefault="00D879FE">
      <w:pPr>
        <w:spacing w:before="12" w:line="220" w:lineRule="exact"/>
        <w:rPr>
          <w:sz w:val="22"/>
          <w:szCs w:val="22"/>
        </w:rPr>
      </w:pPr>
    </w:p>
    <w:p w:rsidR="00D879FE" w:rsidRDefault="008A4EFC">
      <w:pPr>
        <w:ind w:left="152" w:right="5831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)      </w:t>
      </w:r>
      <w:r>
        <w:rPr>
          <w:spacing w:val="49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>mp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r</w:t>
      </w:r>
      <w:r>
        <w:rPr>
          <w:b/>
          <w:spacing w:val="2"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c</w:t>
      </w:r>
      <w:r>
        <w:rPr>
          <w:b/>
          <w:sz w:val="22"/>
          <w:szCs w:val="22"/>
        </w:rPr>
        <w:t>al</w:t>
      </w:r>
      <w:r>
        <w:rPr>
          <w:b/>
          <w:spacing w:val="21"/>
          <w:sz w:val="22"/>
          <w:szCs w:val="22"/>
        </w:rPr>
        <w:t xml:space="preserve"> </w:t>
      </w:r>
      <w:r>
        <w:rPr>
          <w:b/>
          <w:w w:val="102"/>
          <w:sz w:val="22"/>
          <w:szCs w:val="22"/>
        </w:rPr>
        <w:t>K</w:t>
      </w:r>
      <w:r>
        <w:rPr>
          <w:b/>
          <w:spacing w:val="-1"/>
          <w:w w:val="102"/>
          <w:sz w:val="22"/>
          <w:szCs w:val="22"/>
        </w:rPr>
        <w:t>n</w:t>
      </w:r>
      <w:r>
        <w:rPr>
          <w:b/>
          <w:spacing w:val="-2"/>
          <w:w w:val="102"/>
          <w:sz w:val="22"/>
          <w:szCs w:val="22"/>
        </w:rPr>
        <w:t>o</w:t>
      </w:r>
      <w:r>
        <w:rPr>
          <w:b/>
          <w:spacing w:val="3"/>
          <w:w w:val="102"/>
          <w:sz w:val="22"/>
          <w:szCs w:val="22"/>
        </w:rPr>
        <w:t>w</w:t>
      </w:r>
      <w:r>
        <w:rPr>
          <w:b/>
          <w:spacing w:val="2"/>
          <w:w w:val="102"/>
          <w:sz w:val="22"/>
          <w:szCs w:val="22"/>
        </w:rPr>
        <w:t>l</w:t>
      </w:r>
      <w:r>
        <w:rPr>
          <w:b/>
          <w:spacing w:val="1"/>
          <w:w w:val="102"/>
          <w:sz w:val="22"/>
          <w:szCs w:val="22"/>
        </w:rPr>
        <w:t>e</w:t>
      </w:r>
      <w:r>
        <w:rPr>
          <w:b/>
          <w:spacing w:val="-1"/>
          <w:w w:val="102"/>
          <w:sz w:val="22"/>
          <w:szCs w:val="22"/>
        </w:rPr>
        <w:t>d</w:t>
      </w:r>
      <w:r>
        <w:rPr>
          <w:b/>
          <w:w w:val="102"/>
          <w:sz w:val="22"/>
          <w:szCs w:val="22"/>
        </w:rPr>
        <w:t>ge</w:t>
      </w:r>
    </w:p>
    <w:p w:rsidR="00D879FE" w:rsidRDefault="00D879FE">
      <w:pPr>
        <w:spacing w:before="1" w:line="120" w:lineRule="exact"/>
        <w:rPr>
          <w:sz w:val="12"/>
          <w:szCs w:val="12"/>
        </w:rPr>
      </w:pPr>
    </w:p>
    <w:p w:rsidR="00D879FE" w:rsidRDefault="008A4EFC">
      <w:pPr>
        <w:spacing w:line="246" w:lineRule="auto"/>
        <w:ind w:left="831" w:right="104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>now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dge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ob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in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ob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of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ound</w:t>
      </w:r>
      <w:r>
        <w:rPr>
          <w:spacing w:val="10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u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, </w:t>
      </w:r>
      <w:r>
        <w:rPr>
          <w:sz w:val="22"/>
          <w:szCs w:val="22"/>
        </w:rPr>
        <w:t>th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r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z w:val="22"/>
          <w:szCs w:val="22"/>
        </w:rPr>
        <w:t>on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om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in w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>l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d.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 xml:space="preserve"> t</w:t>
      </w:r>
      <w:r>
        <w:rPr>
          <w:sz w:val="22"/>
          <w:szCs w:val="22"/>
        </w:rPr>
        <w:t>he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bo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</w:t>
      </w:r>
      <w:r>
        <w:rPr>
          <w:spacing w:val="3"/>
          <w:w w:val="102"/>
          <w:sz w:val="22"/>
          <w:szCs w:val="22"/>
        </w:rPr>
        <w:t>c</w:t>
      </w:r>
      <w:r>
        <w:rPr>
          <w:spacing w:val="-3"/>
          <w:w w:val="102"/>
          <w:sz w:val="22"/>
          <w:szCs w:val="22"/>
        </w:rPr>
        <w:t>i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l. </w:t>
      </w:r>
      <w:r>
        <w:rPr>
          <w:spacing w:val="-4"/>
          <w:sz w:val="22"/>
          <w:szCs w:val="22"/>
        </w:rPr>
        <w:t>K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qui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ing ob</w:t>
      </w:r>
      <w:r>
        <w:rPr>
          <w:spacing w:val="2"/>
          <w:sz w:val="22"/>
          <w:szCs w:val="22"/>
        </w:rPr>
        <w:t>j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ou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ing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ou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f</w:t>
      </w:r>
      <w:r>
        <w:rPr>
          <w:spacing w:val="-2"/>
          <w:w w:val="102"/>
          <w:sz w:val="22"/>
          <w:szCs w:val="22"/>
        </w:rPr>
        <w:t>e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ling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hing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or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dour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t,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our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ndow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of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, 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,  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li</w:t>
      </w:r>
      <w:r>
        <w:rPr>
          <w:sz w:val="22"/>
          <w:szCs w:val="22"/>
        </w:rPr>
        <w:t xml:space="preserve">ng, 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ing  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nd 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g  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s  </w:t>
      </w:r>
      <w:r>
        <w:rPr>
          <w:spacing w:val="1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 xml:space="preserve">o   </w:t>
      </w:r>
      <w:r>
        <w:rPr>
          <w:spacing w:val="1"/>
          <w:w w:val="102"/>
          <w:sz w:val="22"/>
          <w:szCs w:val="22"/>
        </w:rPr>
        <w:t>sc</w:t>
      </w:r>
      <w:r>
        <w:rPr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nti</w:t>
      </w:r>
      <w:r>
        <w:rPr>
          <w:spacing w:val="2"/>
          <w:w w:val="102"/>
          <w:sz w:val="22"/>
          <w:szCs w:val="22"/>
        </w:rPr>
        <w:t>f</w:t>
      </w:r>
      <w:r>
        <w:rPr>
          <w:spacing w:val="-3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c </w:t>
      </w:r>
      <w:r>
        <w:rPr>
          <w:sz w:val="22"/>
          <w:szCs w:val="22"/>
        </w:rPr>
        <w:t>knowl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is a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nt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pe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it is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lu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in </w:t>
      </w:r>
      <w:r>
        <w:rPr>
          <w:sz w:val="22"/>
          <w:szCs w:val="22"/>
        </w:rPr>
        <w:t>tod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ld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ec</w:t>
      </w:r>
      <w:r>
        <w:rPr>
          <w:w w:val="102"/>
          <w:sz w:val="22"/>
          <w:szCs w:val="22"/>
        </w:rPr>
        <w:t>hno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gy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6"/>
        <w:jc w:val="both"/>
        <w:rPr>
          <w:sz w:val="22"/>
          <w:szCs w:val="22"/>
        </w:rPr>
        <w:sectPr w:rsidR="00D879FE">
          <w:headerReference w:type="default" r:id="rId11"/>
          <w:pgSz w:w="12240" w:h="15840"/>
          <w:pgMar w:top="1140" w:right="1720" w:bottom="280" w:left="1720" w:header="960" w:footer="2331" w:gutter="0"/>
          <w:cols w:space="720"/>
        </w:sectPr>
      </w:pPr>
      <w:r>
        <w:rPr>
          <w:spacing w:val="1"/>
          <w:sz w:val="22"/>
          <w:szCs w:val="22"/>
        </w:rPr>
        <w:t>B</w:t>
      </w:r>
      <w:r>
        <w:rPr>
          <w:sz w:val="22"/>
          <w:szCs w:val="22"/>
        </w:rPr>
        <w:t>ut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lone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us 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th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would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hol</w:t>
      </w:r>
      <w:r>
        <w:rPr>
          <w:spacing w:val="-5"/>
          <w:sz w:val="22"/>
          <w:szCs w:val="22"/>
        </w:rPr>
        <w:t>d</w:t>
      </w:r>
      <w:r>
        <w:rPr>
          <w:sz w:val="22"/>
          <w:szCs w:val="22"/>
        </w:rPr>
        <w:t>?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b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not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hout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-</w:t>
      </w:r>
      <w:r>
        <w:rPr>
          <w:sz w:val="22"/>
          <w:szCs w:val="22"/>
        </w:rPr>
        <w:t>op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>on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ot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 xml:space="preserve">us </w:t>
      </w:r>
      <w:r>
        <w:rPr>
          <w:w w:val="102"/>
          <w:sz w:val="22"/>
          <w:szCs w:val="22"/>
        </w:rPr>
        <w:t xml:space="preserve">with </w:t>
      </w:r>
      <w:r>
        <w:rPr>
          <w:sz w:val="22"/>
          <w:szCs w:val="22"/>
        </w:rPr>
        <w:t>knowl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Unt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>on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int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y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mp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r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w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ta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witho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3"/>
          <w:sz w:val="22"/>
          <w:szCs w:val="22"/>
        </w:rPr>
        <w:t xml:space="preserve"> e</w:t>
      </w:r>
      <w:r>
        <w:rPr>
          <w:sz w:val="22"/>
          <w:szCs w:val="22"/>
        </w:rPr>
        <w:t>x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bj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-1"/>
          <w:w w:val="102"/>
          <w:sz w:val="22"/>
          <w:szCs w:val="22"/>
        </w:rPr>
        <w:t>s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mply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olo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,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5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lo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k,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4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n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only</w:t>
      </w:r>
      <w:r>
        <w:rPr>
          <w:spacing w:val="5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5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.</w:t>
      </w:r>
      <w:r>
        <w:rPr>
          <w:spacing w:val="5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5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5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54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c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th.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>on,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lls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ing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is 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a </w:t>
      </w:r>
      <w:r>
        <w:rPr>
          <w:sz w:val="22"/>
          <w:szCs w:val="22"/>
        </w:rPr>
        <w:t>bl</w:t>
      </w:r>
      <w:r>
        <w:rPr>
          <w:spacing w:val="1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kb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,</w:t>
      </w:r>
      <w:r>
        <w:rPr>
          <w:spacing w:val="5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l,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hum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ing</w:t>
      </w:r>
      <w:r>
        <w:rPr>
          <w:spacing w:val="4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.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in,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</w:t>
      </w:r>
      <w:r>
        <w:rPr>
          <w:spacing w:val="4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pacing w:val="2"/>
          <w:sz w:val="22"/>
          <w:szCs w:val="22"/>
        </w:rPr>
        <w:t>n</w:t>
      </w:r>
      <w:r>
        <w:rPr>
          <w:spacing w:val="-4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44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f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ound.</w:t>
      </w:r>
      <w:r>
        <w:rPr>
          <w:spacing w:val="3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ll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ou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om.</w:t>
      </w:r>
      <w:r>
        <w:rPr>
          <w:spacing w:val="3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3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3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ou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op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ne</w:t>
      </w:r>
      <w:r>
        <w:rPr>
          <w:spacing w:val="4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ass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ound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ho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hun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.</w:t>
      </w:r>
      <w:r>
        <w:rPr>
          <w:spacing w:val="4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o</w:t>
      </w:r>
      <w:r>
        <w:rPr>
          <w:spacing w:val="2"/>
          <w:w w:val="102"/>
          <w:sz w:val="22"/>
          <w:szCs w:val="22"/>
        </w:rPr>
        <w:t>u</w:t>
      </w:r>
      <w:r>
        <w:rPr>
          <w:w w:val="102"/>
          <w:sz w:val="22"/>
          <w:szCs w:val="22"/>
        </w:rPr>
        <w:t xml:space="preserve">r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eas</w:t>
      </w:r>
      <w:r>
        <w:rPr>
          <w:sz w:val="22"/>
          <w:szCs w:val="22"/>
        </w:rPr>
        <w:t>on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lls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1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ound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ing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thund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not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op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ne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ho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Our</w:t>
      </w:r>
      <w:r>
        <w:rPr>
          <w:spacing w:val="3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only</w:t>
      </w:r>
      <w:r>
        <w:rPr>
          <w:spacing w:val="3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ou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thout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2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>e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8A4EFC">
      <w:pPr>
        <w:spacing w:before="36" w:line="246" w:lineRule="auto"/>
        <w:ind w:left="831" w:right="106"/>
        <w:jc w:val="both"/>
        <w:rPr>
          <w:sz w:val="22"/>
          <w:szCs w:val="22"/>
        </w:rPr>
      </w:pP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ing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ound.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 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odou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,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x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y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on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int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ts</w:t>
      </w:r>
      <w:r>
        <w:rPr>
          <w:spacing w:val="2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odour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2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me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h</w:t>
      </w:r>
      <w:r>
        <w:rPr>
          <w:spacing w:val="-2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t </w:t>
      </w:r>
      <w:r>
        <w:rPr>
          <w:sz w:val="22"/>
          <w:szCs w:val="22"/>
        </w:rPr>
        <w:t xml:space="preserve">it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odour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ec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ing </w:t>
      </w:r>
      <w:r>
        <w:rPr>
          <w:spacing w:val="1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nim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or  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cs</w:t>
      </w:r>
      <w:r>
        <w:rPr>
          <w:sz w:val="22"/>
          <w:szCs w:val="22"/>
        </w:rPr>
        <w:t xml:space="preserve">. </w:t>
      </w:r>
      <w:r>
        <w:rPr>
          <w:spacing w:val="1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bli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d </w:t>
      </w:r>
      <w:r>
        <w:rPr>
          <w:spacing w:val="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u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h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s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,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ou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him</w:t>
      </w:r>
      <w:r>
        <w:rPr>
          <w:spacing w:val="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 is</w:t>
      </w:r>
      <w:r>
        <w:rPr>
          <w:spacing w:val="2"/>
          <w:sz w:val="22"/>
          <w:szCs w:val="22"/>
        </w:rPr>
        <w:t xml:space="preserve"> t</w:t>
      </w:r>
      <w:r>
        <w:rPr>
          <w:sz w:val="22"/>
          <w:szCs w:val="22"/>
        </w:rPr>
        <w:t>ou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>on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ha</w:t>
      </w:r>
      <w:r>
        <w:rPr>
          <w:w w:val="102"/>
          <w:sz w:val="22"/>
          <w:szCs w:val="22"/>
        </w:rPr>
        <w:t xml:space="preserve">t </w:t>
      </w:r>
      <w:r>
        <w:rPr>
          <w:sz w:val="22"/>
          <w:szCs w:val="22"/>
        </w:rPr>
        <w:t>int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e</w:t>
      </w:r>
      <w:r>
        <w:rPr>
          <w:sz w:val="22"/>
          <w:szCs w:val="22"/>
        </w:rPr>
        <w:t>x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lls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him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tou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All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hout</w:t>
      </w:r>
      <w:r>
        <w:rPr>
          <w:spacing w:val="1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s</w:t>
      </w:r>
      <w:r>
        <w:rPr>
          <w:sz w:val="22"/>
          <w:szCs w:val="22"/>
        </w:rPr>
        <w:t>on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nnot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th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knowl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dg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6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mpli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 t</w:t>
      </w:r>
      <w:r>
        <w:rPr>
          <w:spacing w:val="1"/>
          <w:sz w:val="22"/>
          <w:szCs w:val="22"/>
        </w:rPr>
        <w:t>eac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"/>
          <w:sz w:val="22"/>
          <w:szCs w:val="22"/>
        </w:rPr>
        <w:t xml:space="preserve"> l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in</w:t>
      </w:r>
      <w:r>
        <w:rPr>
          <w:spacing w:val="-5"/>
          <w:sz w:val="22"/>
          <w:szCs w:val="22"/>
        </w:rPr>
        <w:t>g</w:t>
      </w:r>
      <w:r>
        <w:rPr>
          <w:sz w:val="22"/>
          <w:szCs w:val="22"/>
        </w:rPr>
        <w:t>?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u</w:t>
      </w:r>
      <w:r>
        <w:rPr>
          <w:spacing w:val="-2"/>
          <w:w w:val="102"/>
          <w:sz w:val="22"/>
          <w:szCs w:val="22"/>
        </w:rPr>
        <w:t>b</w:t>
      </w:r>
      <w:r>
        <w:rPr>
          <w:spacing w:val="2"/>
          <w:w w:val="102"/>
          <w:sz w:val="22"/>
          <w:szCs w:val="22"/>
        </w:rPr>
        <w:t>j</w:t>
      </w:r>
      <w:r>
        <w:rPr>
          <w:spacing w:val="1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c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s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ho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ld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4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4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s 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pe</w:t>
      </w:r>
      <w:r>
        <w:rPr>
          <w:spacing w:val="4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. 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4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spacing w:val="3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hoo</w:t>
      </w:r>
      <w:r>
        <w:rPr>
          <w:spacing w:val="-3"/>
          <w:w w:val="102"/>
          <w:sz w:val="22"/>
          <w:szCs w:val="22"/>
        </w:rPr>
        <w:t>l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,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4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thou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3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dge</w:t>
      </w:r>
      <w:r>
        <w:rPr>
          <w:spacing w:val="4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nts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3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2"/>
          <w:w w:val="102"/>
          <w:sz w:val="22"/>
          <w:szCs w:val="22"/>
        </w:rPr>
        <w:t>f</w:t>
      </w:r>
      <w:r>
        <w:rPr>
          <w:w w:val="102"/>
          <w:sz w:val="22"/>
          <w:szCs w:val="22"/>
        </w:rPr>
        <w:t>o</w:t>
      </w:r>
      <w:r>
        <w:rPr>
          <w:spacing w:val="2"/>
          <w:w w:val="102"/>
          <w:sz w:val="22"/>
          <w:szCs w:val="22"/>
        </w:rPr>
        <w:t>r</w:t>
      </w:r>
      <w:r>
        <w:rPr>
          <w:spacing w:val="-3"/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d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tu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nts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1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fi</w:t>
      </w:r>
      <w:r>
        <w:rPr>
          <w:sz w:val="22"/>
          <w:szCs w:val="22"/>
        </w:rPr>
        <w:t>c</w:t>
      </w:r>
      <w:r>
        <w:rPr>
          <w:spacing w:val="2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ttitu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.</w:t>
      </w:r>
      <w:r>
        <w:rPr>
          <w:spacing w:val="2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How</w:t>
      </w:r>
      <w:r>
        <w:rPr>
          <w:spacing w:val="3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v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, </w:t>
      </w:r>
      <w:r>
        <w:rPr>
          <w:sz w:val="22"/>
          <w:szCs w:val="22"/>
        </w:rPr>
        <w:t>it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’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1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lo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mu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te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hypoth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vi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</w:t>
      </w:r>
      <w:r>
        <w:rPr>
          <w:spacing w:val="3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y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uth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nt.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nti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1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tude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f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>ind,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tude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j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ny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uth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know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hold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v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2"/>
          <w:w w:val="102"/>
          <w:sz w:val="22"/>
          <w:szCs w:val="22"/>
        </w:rPr>
        <w:t>if</w:t>
      </w:r>
      <w:r>
        <w:rPr>
          <w:spacing w:val="-3"/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ca</w:t>
      </w:r>
      <w:r>
        <w:rPr>
          <w:w w:val="102"/>
          <w:sz w:val="22"/>
          <w:szCs w:val="22"/>
        </w:rPr>
        <w:t>t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on, </w:t>
      </w:r>
      <w:r>
        <w:rPr>
          <w:sz w:val="22"/>
          <w:szCs w:val="22"/>
        </w:rPr>
        <w:t>is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 xml:space="preserve">a  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 xml:space="preserve">y 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mpo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nt 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ue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s 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hou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d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ul</w:t>
      </w:r>
      <w:r>
        <w:rPr>
          <w:spacing w:val="1"/>
          <w:sz w:val="22"/>
          <w:szCs w:val="22"/>
        </w:rPr>
        <w:t>ca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 xml:space="preserve">e 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 xml:space="preserve">in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ir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tu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1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ce</w:t>
      </w:r>
      <w:r>
        <w:rPr>
          <w:w w:val="102"/>
          <w:sz w:val="22"/>
          <w:szCs w:val="22"/>
        </w:rPr>
        <w:t xml:space="preserve">,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hou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b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nd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>r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o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 xml:space="preserve">d 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ir 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ob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ions  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3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k 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oo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 xml:space="preserve">s 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3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 </w:t>
      </w:r>
      <w:r>
        <w:rPr>
          <w:spacing w:val="4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f 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40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o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g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l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.  </w:t>
      </w:r>
      <w:r>
        <w:rPr>
          <w:spacing w:val="1"/>
          <w:sz w:val="22"/>
          <w:szCs w:val="22"/>
        </w:rPr>
        <w:t xml:space="preserve"> W</w:t>
      </w:r>
      <w:r>
        <w:rPr>
          <w:sz w:val="22"/>
          <w:szCs w:val="22"/>
        </w:rPr>
        <w:t xml:space="preserve">e </w:t>
      </w:r>
      <w:r>
        <w:rPr>
          <w:spacing w:val="4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ve </w:t>
      </w:r>
      <w:r>
        <w:rPr>
          <w:spacing w:val="4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dy 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d  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e </w:t>
      </w:r>
      <w:r>
        <w:rPr>
          <w:spacing w:val="4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ion   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qui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5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oop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on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eas</w:t>
      </w:r>
      <w:r>
        <w:rPr>
          <w:sz w:val="22"/>
          <w:szCs w:val="22"/>
        </w:rPr>
        <w:t>on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od</w:t>
      </w:r>
      <w:r>
        <w:rPr>
          <w:spacing w:val="2"/>
          <w:sz w:val="22"/>
          <w:szCs w:val="22"/>
        </w:rPr>
        <w:t>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bl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nding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4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ion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li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m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th 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mp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m </w:t>
      </w:r>
      <w:r>
        <w:rPr>
          <w:spacing w:val="1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 xml:space="preserve">e  </w:t>
      </w:r>
      <w:r>
        <w:rPr>
          <w:spacing w:val="1"/>
          <w:sz w:val="22"/>
          <w:szCs w:val="22"/>
        </w:rPr>
        <w:t>sc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5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ome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with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acce</w:t>
      </w:r>
      <w:r>
        <w:rPr>
          <w:spacing w:val="-2"/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b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e 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e</w:t>
      </w:r>
      <w:r>
        <w:rPr>
          <w:spacing w:val="1"/>
          <w:w w:val="102"/>
          <w:sz w:val="22"/>
          <w:szCs w:val="22"/>
        </w:rPr>
        <w:t>a</w:t>
      </w:r>
      <w:r>
        <w:rPr>
          <w:spacing w:val="3"/>
          <w:w w:val="102"/>
          <w:sz w:val="22"/>
          <w:szCs w:val="22"/>
        </w:rPr>
        <w:t>c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ing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hodol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y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th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li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tion.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eac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ing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 xml:space="preserve">d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ning 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ces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, 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 xml:space="preserve">ould 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both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tion 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eas</w:t>
      </w:r>
      <w:r>
        <w:rPr>
          <w:sz w:val="22"/>
          <w:szCs w:val="22"/>
        </w:rPr>
        <w:t xml:space="preserve">on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 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to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odu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know</w:t>
      </w:r>
      <w:r>
        <w:rPr>
          <w:spacing w:val="2"/>
          <w:w w:val="102"/>
          <w:sz w:val="22"/>
          <w:szCs w:val="22"/>
        </w:rPr>
        <w:t>l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d</w:t>
      </w:r>
      <w:r>
        <w:rPr>
          <w:spacing w:val="-2"/>
          <w:w w:val="102"/>
          <w:sz w:val="22"/>
          <w:szCs w:val="22"/>
        </w:rPr>
        <w:t>g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8" w:line="220" w:lineRule="exact"/>
        <w:rPr>
          <w:sz w:val="22"/>
          <w:szCs w:val="22"/>
        </w:rPr>
      </w:pPr>
    </w:p>
    <w:p w:rsidR="00D879FE" w:rsidRDefault="008A4EFC">
      <w:pPr>
        <w:ind w:left="152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 xml:space="preserve">b)      </w:t>
      </w:r>
      <w:r>
        <w:rPr>
          <w:spacing w:val="37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R</w:t>
      </w:r>
      <w:r>
        <w:rPr>
          <w:b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2"/>
          <w:sz w:val="22"/>
          <w:szCs w:val="22"/>
        </w:rPr>
        <w:t>i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al</w:t>
      </w:r>
      <w:r>
        <w:rPr>
          <w:b/>
          <w:spacing w:val="18"/>
          <w:sz w:val="22"/>
          <w:szCs w:val="22"/>
        </w:rPr>
        <w:t xml:space="preserve"> </w:t>
      </w:r>
      <w:r>
        <w:rPr>
          <w:b/>
          <w:w w:val="102"/>
          <w:sz w:val="22"/>
          <w:szCs w:val="22"/>
        </w:rPr>
        <w:t>K</w:t>
      </w:r>
      <w:r>
        <w:rPr>
          <w:b/>
          <w:spacing w:val="-1"/>
          <w:w w:val="102"/>
          <w:sz w:val="22"/>
          <w:szCs w:val="22"/>
        </w:rPr>
        <w:t>n</w:t>
      </w:r>
      <w:r>
        <w:rPr>
          <w:b/>
          <w:w w:val="102"/>
          <w:sz w:val="22"/>
          <w:szCs w:val="22"/>
        </w:rPr>
        <w:t>o</w:t>
      </w:r>
      <w:r>
        <w:rPr>
          <w:b/>
          <w:spacing w:val="3"/>
          <w:w w:val="102"/>
          <w:sz w:val="22"/>
          <w:szCs w:val="22"/>
        </w:rPr>
        <w:t>w</w:t>
      </w:r>
      <w:r>
        <w:rPr>
          <w:b/>
          <w:w w:val="102"/>
          <w:sz w:val="22"/>
          <w:szCs w:val="22"/>
        </w:rPr>
        <w:t>l</w:t>
      </w:r>
      <w:r>
        <w:rPr>
          <w:b/>
          <w:spacing w:val="3"/>
          <w:w w:val="102"/>
          <w:sz w:val="22"/>
          <w:szCs w:val="22"/>
        </w:rPr>
        <w:t>e</w:t>
      </w:r>
      <w:r>
        <w:rPr>
          <w:b/>
          <w:spacing w:val="-3"/>
          <w:w w:val="102"/>
          <w:sz w:val="22"/>
          <w:szCs w:val="22"/>
        </w:rPr>
        <w:t>d</w:t>
      </w:r>
      <w:r>
        <w:rPr>
          <w:b/>
          <w:w w:val="102"/>
          <w:sz w:val="22"/>
          <w:szCs w:val="22"/>
        </w:rPr>
        <w:t>ge</w:t>
      </w:r>
    </w:p>
    <w:p w:rsidR="00D879FE" w:rsidRDefault="00D879FE">
      <w:pPr>
        <w:spacing w:before="9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5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"/>
          <w:sz w:val="22"/>
          <w:szCs w:val="22"/>
        </w:rPr>
        <w:t xml:space="preserve"> t</w:t>
      </w:r>
      <w:r>
        <w:rPr>
          <w:sz w:val="22"/>
          <w:szCs w:val="22"/>
        </w:rPr>
        <w:t>he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 xml:space="preserve">y 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eas</w:t>
      </w:r>
      <w:r>
        <w:rPr>
          <w:sz w:val="22"/>
          <w:szCs w:val="22"/>
        </w:rPr>
        <w:t>on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2"/>
          <w:sz w:val="22"/>
          <w:szCs w:val="22"/>
        </w:rPr>
        <w:t xml:space="preserve"> o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ion,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in</w:t>
      </w:r>
      <w:r>
        <w:rPr>
          <w:spacing w:val="4"/>
          <w:w w:val="102"/>
          <w:sz w:val="22"/>
          <w:szCs w:val="22"/>
        </w:rPr>
        <w:t>f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rr</w:t>
      </w:r>
      <w:r>
        <w:rPr>
          <w:w w:val="102"/>
          <w:sz w:val="22"/>
          <w:szCs w:val="22"/>
        </w:rPr>
        <w:t xml:space="preserve">ing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om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y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know.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As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l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b</w:t>
      </w:r>
      <w:r>
        <w:rPr>
          <w:spacing w:val="4"/>
          <w:sz w:val="22"/>
          <w:szCs w:val="22"/>
        </w:rPr>
        <w:t>j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 xml:space="preserve">ood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f 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o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b</w:t>
      </w:r>
      <w:r>
        <w:rPr>
          <w:spacing w:val="2"/>
          <w:sz w:val="22"/>
          <w:szCs w:val="22"/>
        </w:rPr>
        <w:t>j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ts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ike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.</w:t>
      </w:r>
      <w:r>
        <w:rPr>
          <w:spacing w:val="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G</w:t>
      </w:r>
      <w:r>
        <w:rPr>
          <w:spacing w:val="2"/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v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n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poth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,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a n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lu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ions</w:t>
      </w:r>
      <w:r>
        <w:rPr>
          <w:spacing w:val="19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t </w:t>
      </w:r>
      <w:r>
        <w:rPr>
          <w:sz w:val="22"/>
          <w:szCs w:val="22"/>
        </w:rPr>
        <w:t>mu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essa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ily</w:t>
      </w:r>
      <w:r>
        <w:rPr>
          <w:spacing w:val="1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low.</w:t>
      </w:r>
      <w:r>
        <w:rPr>
          <w:spacing w:val="1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F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gi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a b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1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it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ollows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ecess</w:t>
      </w:r>
      <w:r>
        <w:rPr>
          <w:sz w:val="22"/>
          <w:szCs w:val="22"/>
        </w:rPr>
        <w:t>ity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is 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m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d.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 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eac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i</w:t>
      </w:r>
      <w:r>
        <w:rPr>
          <w:spacing w:val="2"/>
          <w:w w:val="102"/>
          <w:sz w:val="22"/>
          <w:szCs w:val="22"/>
        </w:rPr>
        <w:t>m</w:t>
      </w:r>
      <w:r>
        <w:rPr>
          <w:w w:val="102"/>
          <w:sz w:val="22"/>
          <w:szCs w:val="22"/>
        </w:rPr>
        <w:t>pli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 l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.</w:t>
      </w:r>
      <w:r>
        <w:rPr>
          <w:spacing w:val="1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F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om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ese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lo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lly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r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-4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ome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whom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2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3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l</w:t>
      </w:r>
      <w:r>
        <w:rPr>
          <w:spacing w:val="2"/>
          <w:w w:val="102"/>
          <w:sz w:val="22"/>
          <w:szCs w:val="22"/>
        </w:rPr>
        <w:t>l</w:t>
      </w:r>
      <w:r>
        <w:rPr>
          <w:spacing w:val="-3"/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a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k </w:t>
      </w:r>
      <w:r>
        <w:rPr>
          <w:sz w:val="22"/>
          <w:szCs w:val="22"/>
        </w:rPr>
        <w:t>of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pe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k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ons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mu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lo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lly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f</w:t>
      </w:r>
      <w:r>
        <w:rPr>
          <w:w w:val="102"/>
          <w:sz w:val="22"/>
          <w:szCs w:val="22"/>
        </w:rPr>
        <w:t>o</w:t>
      </w:r>
      <w:r>
        <w:rPr>
          <w:spacing w:val="-3"/>
          <w:w w:val="102"/>
          <w:sz w:val="22"/>
          <w:szCs w:val="22"/>
        </w:rPr>
        <w:t>l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 xml:space="preserve">ow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om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w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3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on,</w:t>
      </w:r>
      <w:r>
        <w:rPr>
          <w:spacing w:val="4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ppli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0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to </w:t>
      </w:r>
      <w:r>
        <w:rPr>
          <w:sz w:val="22"/>
          <w:szCs w:val="22"/>
        </w:rPr>
        <w:t>mo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hool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u</w:t>
      </w:r>
      <w:r>
        <w:rPr>
          <w:spacing w:val="-2"/>
          <w:w w:val="102"/>
          <w:sz w:val="22"/>
          <w:szCs w:val="22"/>
        </w:rPr>
        <w:t>b</w:t>
      </w:r>
      <w:r>
        <w:rPr>
          <w:w w:val="102"/>
          <w:sz w:val="22"/>
          <w:szCs w:val="22"/>
        </w:rPr>
        <w:t>j</w:t>
      </w:r>
      <w:r>
        <w:rPr>
          <w:spacing w:val="1"/>
          <w:w w:val="102"/>
          <w:sz w:val="22"/>
          <w:szCs w:val="22"/>
        </w:rPr>
        <w:t>ec</w:t>
      </w:r>
      <w:r>
        <w:rPr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7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</w:t>
      </w:r>
      <w:r>
        <w:rPr>
          <w:spacing w:val="1"/>
          <w:sz w:val="22"/>
          <w:szCs w:val="22"/>
        </w:rPr>
        <w:t>cs</w:t>
      </w:r>
      <w:r>
        <w:rPr>
          <w:sz w:val="22"/>
          <w:szCs w:val="22"/>
        </w:rPr>
        <w:t>,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1"/>
          <w:sz w:val="22"/>
          <w:szCs w:val="22"/>
        </w:rPr>
        <w:t xml:space="preserve"> e</w:t>
      </w:r>
      <w:r>
        <w:rPr>
          <w:spacing w:val="2"/>
          <w:sz w:val="22"/>
          <w:szCs w:val="22"/>
        </w:rPr>
        <w:t>x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mpl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s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ould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ot</w:t>
      </w:r>
      <w:r>
        <w:rPr>
          <w:spacing w:val="1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k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w w:val="102"/>
          <w:sz w:val="22"/>
          <w:szCs w:val="22"/>
        </w:rPr>
        <w:t xml:space="preserve">a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ti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qu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n 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rr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 xml:space="preserve">t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5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, 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hou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d </w:t>
      </w:r>
      <w:r>
        <w:rPr>
          <w:spacing w:val="3"/>
          <w:sz w:val="22"/>
          <w:szCs w:val="22"/>
        </w:rPr>
        <w:t xml:space="preserve"> a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d 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dit 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4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51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>i</w:t>
      </w:r>
      <w:r>
        <w:rPr>
          <w:spacing w:val="3"/>
          <w:w w:val="102"/>
          <w:sz w:val="22"/>
          <w:szCs w:val="22"/>
        </w:rPr>
        <w:t>c</w:t>
      </w:r>
      <w:r>
        <w:rPr>
          <w:spacing w:val="-2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l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ps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tu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.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ac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ph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lo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oph</w:t>
      </w:r>
      <w:r>
        <w:rPr>
          <w:spacing w:val="-2"/>
          <w:w w:val="102"/>
          <w:sz w:val="22"/>
          <w:szCs w:val="22"/>
        </w:rPr>
        <w:t>y</w:t>
      </w:r>
      <w:r>
        <w:rPr>
          <w:w w:val="102"/>
          <w:sz w:val="22"/>
          <w:szCs w:val="22"/>
        </w:rPr>
        <w:t xml:space="preserve">; </w:t>
      </w:r>
      <w:r>
        <w:rPr>
          <w:sz w:val="22"/>
          <w:szCs w:val="22"/>
        </w:rPr>
        <w:t>it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5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4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5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lu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ion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 xml:space="preserve">s 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eas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ng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s </w:t>
      </w:r>
      <w:r>
        <w:rPr>
          <w:spacing w:val="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in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rr</w:t>
      </w:r>
      <w:r>
        <w:rPr>
          <w:sz w:val="22"/>
          <w:szCs w:val="22"/>
        </w:rPr>
        <w:t>ivi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lu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on.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y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unit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 one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ilo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phy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b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lo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l</w:t>
      </w:r>
      <w:r>
        <w:rPr>
          <w:spacing w:val="14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r</w:t>
      </w:r>
      <w:r>
        <w:rPr>
          <w:spacing w:val="3"/>
          <w:w w:val="102"/>
          <w:sz w:val="22"/>
          <w:szCs w:val="22"/>
        </w:rPr>
        <w:t>e</w:t>
      </w:r>
      <w:r>
        <w:rPr>
          <w:spacing w:val="1"/>
          <w:w w:val="102"/>
          <w:sz w:val="22"/>
          <w:szCs w:val="22"/>
        </w:rPr>
        <w:t>as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n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n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5" w:lineRule="auto"/>
        <w:ind w:left="831" w:right="106"/>
        <w:jc w:val="both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po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ou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wl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dge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two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old.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t,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1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d</w:t>
      </w:r>
      <w:r>
        <w:rPr>
          <w:spacing w:val="3"/>
          <w:w w:val="102"/>
          <w:sz w:val="22"/>
          <w:szCs w:val="22"/>
        </w:rPr>
        <w:t>e</w:t>
      </w:r>
      <w:r>
        <w:rPr>
          <w:spacing w:val="-3"/>
          <w:w w:val="102"/>
          <w:sz w:val="22"/>
          <w:szCs w:val="22"/>
        </w:rPr>
        <w:t>m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n</w:t>
      </w:r>
      <w:r>
        <w:rPr>
          <w:spacing w:val="-2"/>
          <w:w w:val="102"/>
          <w:sz w:val="22"/>
          <w:szCs w:val="22"/>
        </w:rPr>
        <w:t>d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of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lu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5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 xml:space="preserve">lum,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ubj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ts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ll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p</w:t>
      </w:r>
      <w:r>
        <w:rPr>
          <w:spacing w:val="4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6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f</w:t>
      </w:r>
      <w:r>
        <w:rPr>
          <w:spacing w:val="-2"/>
          <w:w w:val="102"/>
          <w:sz w:val="22"/>
          <w:szCs w:val="22"/>
        </w:rPr>
        <w:t>a</w:t>
      </w:r>
      <w:r>
        <w:rPr>
          <w:spacing w:val="3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ulti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,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8A4EFC">
      <w:pPr>
        <w:spacing w:before="36" w:line="245" w:lineRule="auto"/>
        <w:ind w:left="831" w:right="109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udi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4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 t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ms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hod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gy</w:t>
      </w:r>
      <w:r>
        <w:rPr>
          <w:sz w:val="22"/>
          <w:szCs w:val="22"/>
        </w:rPr>
        <w:t>,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hould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ou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to 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tud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nts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po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tun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nk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ing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told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v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-2"/>
          <w:w w:val="102"/>
          <w:sz w:val="22"/>
          <w:szCs w:val="22"/>
        </w:rPr>
        <w:t>y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hi</w:t>
      </w:r>
      <w:r>
        <w:rPr>
          <w:spacing w:val="2"/>
          <w:w w:val="102"/>
          <w:sz w:val="22"/>
          <w:szCs w:val="22"/>
        </w:rPr>
        <w:t>n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8" w:line="220" w:lineRule="exact"/>
        <w:rPr>
          <w:sz w:val="22"/>
          <w:szCs w:val="22"/>
        </w:rPr>
      </w:pPr>
    </w:p>
    <w:p w:rsidR="00D879FE" w:rsidRDefault="008A4EFC">
      <w:pPr>
        <w:ind w:left="152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)      </w:t>
      </w:r>
      <w:r>
        <w:rPr>
          <w:spacing w:val="49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R</w:t>
      </w:r>
      <w:r>
        <w:rPr>
          <w:b/>
          <w:spacing w:val="3"/>
          <w:sz w:val="22"/>
          <w:szCs w:val="22"/>
        </w:rPr>
        <w:t>e</w:t>
      </w:r>
      <w:r>
        <w:rPr>
          <w:b/>
          <w:sz w:val="22"/>
          <w:szCs w:val="22"/>
        </w:rPr>
        <w:t>v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al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d</w:t>
      </w:r>
      <w:r>
        <w:rPr>
          <w:b/>
          <w:spacing w:val="17"/>
          <w:sz w:val="22"/>
          <w:szCs w:val="22"/>
        </w:rPr>
        <w:t xml:space="preserve"> </w:t>
      </w:r>
      <w:r>
        <w:rPr>
          <w:b/>
          <w:spacing w:val="2"/>
          <w:w w:val="102"/>
          <w:sz w:val="22"/>
          <w:szCs w:val="22"/>
        </w:rPr>
        <w:t>K</w:t>
      </w:r>
      <w:r>
        <w:rPr>
          <w:b/>
          <w:spacing w:val="-1"/>
          <w:w w:val="102"/>
          <w:sz w:val="22"/>
          <w:szCs w:val="22"/>
        </w:rPr>
        <w:t>n</w:t>
      </w:r>
      <w:r>
        <w:rPr>
          <w:b/>
          <w:w w:val="102"/>
          <w:sz w:val="22"/>
          <w:szCs w:val="22"/>
        </w:rPr>
        <w:t>ow</w:t>
      </w:r>
      <w:r>
        <w:rPr>
          <w:b/>
          <w:spacing w:val="2"/>
          <w:w w:val="102"/>
          <w:sz w:val="22"/>
          <w:szCs w:val="22"/>
        </w:rPr>
        <w:t>l</w:t>
      </w:r>
      <w:r>
        <w:rPr>
          <w:b/>
          <w:spacing w:val="1"/>
          <w:w w:val="102"/>
          <w:sz w:val="22"/>
          <w:szCs w:val="22"/>
        </w:rPr>
        <w:t>e</w:t>
      </w:r>
      <w:r>
        <w:rPr>
          <w:b/>
          <w:spacing w:val="-1"/>
          <w:w w:val="102"/>
          <w:sz w:val="22"/>
          <w:szCs w:val="22"/>
        </w:rPr>
        <w:t>d</w:t>
      </w:r>
      <w:r>
        <w:rPr>
          <w:b/>
          <w:w w:val="102"/>
          <w:sz w:val="22"/>
          <w:szCs w:val="22"/>
        </w:rPr>
        <w:t>ge</w:t>
      </w:r>
    </w:p>
    <w:p w:rsidR="00D879FE" w:rsidRDefault="00D879FE">
      <w:pPr>
        <w:spacing w:before="9" w:line="100" w:lineRule="exact"/>
        <w:rPr>
          <w:sz w:val="11"/>
          <w:szCs w:val="11"/>
        </w:rPr>
      </w:pPr>
    </w:p>
    <w:p w:rsidR="00D879FE" w:rsidRDefault="008A4EFC">
      <w:pPr>
        <w:ind w:left="831" w:right="1941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tic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es</w:t>
      </w:r>
      <w:r>
        <w:rPr>
          <w:spacing w:val="-2"/>
          <w:sz w:val="22"/>
          <w:szCs w:val="22"/>
        </w:rPr>
        <w:t>pe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ly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n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9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6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ions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mo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mili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3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m,</w:t>
      </w:r>
      <w:r>
        <w:rPr>
          <w:spacing w:val="3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th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ough </w:t>
      </w:r>
      <w:r>
        <w:rPr>
          <w:sz w:val="22"/>
          <w:szCs w:val="22"/>
        </w:rPr>
        <w:t>the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b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Qu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n.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pe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kn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to the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op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ts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es</w:t>
      </w:r>
      <w:r>
        <w:rPr>
          <w:w w:val="102"/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ions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 xml:space="preserve">who  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y 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dg</w:t>
      </w:r>
      <w:r>
        <w:rPr>
          <w:sz w:val="22"/>
          <w:szCs w:val="22"/>
        </w:rPr>
        <w:t xml:space="preserve">e 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 xml:space="preserve">or 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nk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nd 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ont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ir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ollow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z w:val="22"/>
          <w:szCs w:val="22"/>
        </w:rPr>
        <w:t>.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thod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igin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q</w:t>
      </w:r>
      <w:r>
        <w:rPr>
          <w:spacing w:val="2"/>
          <w:sz w:val="22"/>
          <w:szCs w:val="22"/>
        </w:rPr>
        <w:t>u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ion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r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,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po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ble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only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tho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pacing w:val="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holy</w:t>
      </w:r>
      <w:r>
        <w:rPr>
          <w:spacing w:val="3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no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whom</w:t>
      </w:r>
      <w:r>
        <w:rPr>
          <w:spacing w:val="4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d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l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h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ho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l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Him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.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type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kno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op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 o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se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on,</w:t>
      </w:r>
      <w:r>
        <w:rPr>
          <w:spacing w:val="1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or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mp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nor</w:t>
      </w:r>
      <w:r>
        <w:rPr>
          <w:spacing w:val="3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logic</w:t>
      </w:r>
      <w:r>
        <w:rPr>
          <w:spacing w:val="4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hu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eas</w:t>
      </w:r>
      <w:r>
        <w:rPr>
          <w:sz w:val="22"/>
          <w:szCs w:val="22"/>
        </w:rPr>
        <w:t>onin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j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7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b</w:t>
      </w:r>
      <w:r>
        <w:rPr>
          <w:w w:val="102"/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p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ith.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dy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ou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u</w:t>
      </w:r>
      <w:r>
        <w:rPr>
          <w:spacing w:val="1"/>
          <w:w w:val="102"/>
          <w:sz w:val="22"/>
          <w:szCs w:val="22"/>
        </w:rPr>
        <w:t>ss</w:t>
      </w:r>
      <w:r>
        <w:rPr>
          <w:spacing w:val="-2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l</w:t>
      </w:r>
      <w:r>
        <w:rPr>
          <w:spacing w:val="2"/>
          <w:w w:val="102"/>
          <w:sz w:val="22"/>
          <w:szCs w:val="22"/>
        </w:rPr>
        <w:t>l</w:t>
      </w:r>
      <w:r>
        <w:rPr>
          <w:spacing w:val="-1"/>
          <w:w w:val="102"/>
          <w:sz w:val="22"/>
          <w:szCs w:val="22"/>
        </w:rPr>
        <w:t>’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it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1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 a no</w:t>
      </w:r>
      <w:r>
        <w:rPr>
          <w:spacing w:val="-1"/>
          <w:sz w:val="22"/>
          <w:szCs w:val="22"/>
        </w:rPr>
        <w:t>-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-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nd.</w:t>
      </w:r>
      <w:r>
        <w:rPr>
          <w:spacing w:val="2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fi</w:t>
      </w:r>
      <w:r>
        <w:rPr>
          <w:sz w:val="22"/>
          <w:szCs w:val="22"/>
        </w:rPr>
        <w:t>nite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kn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wl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dge</w:t>
      </w:r>
      <w:r>
        <w:rPr>
          <w:spacing w:val="1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-3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o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4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d  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longs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sc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5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a</w:t>
      </w:r>
      <w:r>
        <w:rPr>
          <w:spacing w:val="5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u</w:t>
      </w:r>
      <w:r>
        <w:rPr>
          <w:spacing w:val="-1"/>
          <w:w w:val="102"/>
          <w:sz w:val="22"/>
          <w:szCs w:val="22"/>
        </w:rPr>
        <w:t>r</w:t>
      </w:r>
      <w:r>
        <w:rPr>
          <w:spacing w:val="2"/>
          <w:w w:val="102"/>
          <w:sz w:val="22"/>
          <w:szCs w:val="22"/>
        </w:rPr>
        <w:t>p</w:t>
      </w:r>
      <w:r>
        <w:rPr>
          <w:spacing w:val="1"/>
          <w:w w:val="102"/>
          <w:sz w:val="22"/>
          <w:szCs w:val="22"/>
        </w:rPr>
        <w:t>as</w:t>
      </w:r>
      <w:r>
        <w:rPr>
          <w:spacing w:val="-1"/>
          <w:w w:val="102"/>
          <w:sz w:val="22"/>
          <w:szCs w:val="22"/>
        </w:rPr>
        <w:t>s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ngs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ology.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y,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n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4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pacing w:val="2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und</w:t>
      </w:r>
      <w:r>
        <w:rPr>
          <w:spacing w:val="-2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r </w:t>
      </w:r>
      <w:r>
        <w:rPr>
          <w:sz w:val="22"/>
          <w:szCs w:val="22"/>
        </w:rPr>
        <w:t>the</w:t>
      </w:r>
      <w:r>
        <w:rPr>
          <w:spacing w:val="4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s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phy 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lu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s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ophy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.  </w:t>
      </w:r>
      <w:r>
        <w:rPr>
          <w:spacing w:val="-1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h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imp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philo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ophy 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 xml:space="preserve">n 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no 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lu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ns 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o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nt </w:t>
      </w:r>
      <w:r>
        <w:rPr>
          <w:spacing w:val="1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4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r  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rr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ion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4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nqui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y.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5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both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fi</w:t>
      </w:r>
      <w:r>
        <w:rPr>
          <w:sz w:val="22"/>
          <w:szCs w:val="22"/>
        </w:rPr>
        <w:t>c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 philo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ophi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l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know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3"/>
          <w:sz w:val="22"/>
          <w:szCs w:val="22"/>
        </w:rPr>
        <w:t>i</w:t>
      </w:r>
      <w:r>
        <w:rPr>
          <w:spacing w:val="-1"/>
          <w:sz w:val="22"/>
          <w:szCs w:val="22"/>
        </w:rPr>
        <w:t>f</w:t>
      </w:r>
      <w:r>
        <w:rPr>
          <w:spacing w:val="4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om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type</w:t>
      </w:r>
      <w:r>
        <w:rPr>
          <w:spacing w:val="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of </w:t>
      </w:r>
      <w:r>
        <w:rPr>
          <w:sz w:val="22"/>
          <w:szCs w:val="22"/>
        </w:rPr>
        <w:t>knowl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dge 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1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s  the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d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od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Al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ht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,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nnot 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b</w:t>
      </w:r>
      <w:r>
        <w:rPr>
          <w:w w:val="102"/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ub</w:t>
      </w:r>
      <w:r>
        <w:rPr>
          <w:spacing w:val="2"/>
          <w:sz w:val="22"/>
          <w:szCs w:val="22"/>
        </w:rPr>
        <w:t>j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5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ly</w:t>
      </w:r>
      <w:r>
        <w:rPr>
          <w:spacing w:val="-1"/>
          <w:w w:val="102"/>
          <w:sz w:val="22"/>
          <w:szCs w:val="22"/>
        </w:rPr>
        <w:t>s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6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3"/>
          <w:sz w:val="22"/>
          <w:szCs w:val="22"/>
        </w:rPr>
        <w:t xml:space="preserve"> 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 xml:space="preserve">t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rr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ulum 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1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kn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e 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 xml:space="preserve">is 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om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 xml:space="preserve">on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g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ous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udi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ti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.</w:t>
      </w:r>
      <w:r>
        <w:rPr>
          <w:spacing w:val="2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,</w:t>
      </w:r>
      <w:r>
        <w:rPr>
          <w:spacing w:val="2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1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j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qu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t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nd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ppo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eac</w:t>
      </w:r>
      <w:r>
        <w:rPr>
          <w:sz w:val="22"/>
          <w:szCs w:val="22"/>
        </w:rPr>
        <w:t>h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oo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s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3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Doing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3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ca</w:t>
      </w:r>
      <w:r>
        <w:rPr>
          <w:w w:val="102"/>
          <w:sz w:val="22"/>
          <w:szCs w:val="22"/>
        </w:rPr>
        <w:t xml:space="preserve">n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 xml:space="preserve"> t</w:t>
      </w:r>
      <w:r>
        <w:rPr>
          <w:sz w:val="22"/>
          <w:szCs w:val="22"/>
        </w:rPr>
        <w:t xml:space="preserve">o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ous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n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q</w:t>
      </w:r>
      <w:r>
        <w:rPr>
          <w:spacing w:val="-2"/>
          <w:sz w:val="22"/>
          <w:szCs w:val="22"/>
        </w:rPr>
        <w:t>ue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.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eac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2"/>
          <w:sz w:val="22"/>
          <w:szCs w:val="22"/>
        </w:rPr>
        <w:t xml:space="preserve"> t</w:t>
      </w:r>
      <w:r>
        <w:rPr>
          <w:sz w:val="22"/>
          <w:szCs w:val="22"/>
        </w:rPr>
        <w:t>o p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gi</w:t>
      </w:r>
      <w:r>
        <w:rPr>
          <w:spacing w:val="-2"/>
          <w:w w:val="102"/>
          <w:sz w:val="22"/>
          <w:szCs w:val="22"/>
        </w:rPr>
        <w:t>v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ke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3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know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ond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hu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u</w:t>
      </w:r>
      <w:r>
        <w:rPr>
          <w:spacing w:val="-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>d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t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nding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ount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ac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p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f</w:t>
      </w:r>
      <w:r>
        <w:rPr>
          <w:spacing w:val="1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th.</w:t>
      </w:r>
    </w:p>
    <w:p w:rsidR="00D879FE" w:rsidRDefault="00D879FE">
      <w:pPr>
        <w:spacing w:before="5" w:line="220" w:lineRule="exact"/>
        <w:rPr>
          <w:sz w:val="22"/>
          <w:szCs w:val="22"/>
        </w:rPr>
      </w:pPr>
    </w:p>
    <w:p w:rsidR="00D879FE" w:rsidRDefault="008A4EFC">
      <w:pPr>
        <w:ind w:left="152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 xml:space="preserve">d)      </w:t>
      </w:r>
      <w:r>
        <w:rPr>
          <w:spacing w:val="37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Intu</w:t>
      </w:r>
      <w:r>
        <w:rPr>
          <w:b/>
          <w:spacing w:val="2"/>
          <w:sz w:val="22"/>
          <w:szCs w:val="22"/>
        </w:rPr>
        <w:t>i</w:t>
      </w:r>
      <w:r>
        <w:rPr>
          <w:b/>
          <w:spacing w:val="-1"/>
          <w:sz w:val="22"/>
          <w:szCs w:val="22"/>
        </w:rPr>
        <w:t>t</w:t>
      </w:r>
      <w:r>
        <w:rPr>
          <w:b/>
          <w:spacing w:val="2"/>
          <w:sz w:val="22"/>
          <w:szCs w:val="22"/>
        </w:rPr>
        <w:t>i</w:t>
      </w:r>
      <w:r>
        <w:rPr>
          <w:b/>
          <w:sz w:val="22"/>
          <w:szCs w:val="22"/>
        </w:rPr>
        <w:t>ve</w:t>
      </w:r>
      <w:r>
        <w:rPr>
          <w:b/>
          <w:spacing w:val="19"/>
          <w:sz w:val="22"/>
          <w:szCs w:val="22"/>
        </w:rPr>
        <w:t xml:space="preserve"> </w:t>
      </w:r>
      <w:r>
        <w:rPr>
          <w:b/>
          <w:sz w:val="22"/>
          <w:szCs w:val="22"/>
        </w:rPr>
        <w:t>or</w:t>
      </w:r>
      <w:r>
        <w:rPr>
          <w:b/>
          <w:spacing w:val="7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In</w:t>
      </w:r>
      <w:r>
        <w:rPr>
          <w:b/>
          <w:spacing w:val="1"/>
          <w:sz w:val="22"/>
          <w:szCs w:val="22"/>
        </w:rPr>
        <w:t>s</w:t>
      </w:r>
      <w:r>
        <w:rPr>
          <w:b/>
          <w:sz w:val="22"/>
          <w:szCs w:val="22"/>
        </w:rPr>
        <w:t>ig</w:t>
      </w:r>
      <w:r>
        <w:rPr>
          <w:b/>
          <w:spacing w:val="-1"/>
          <w:sz w:val="22"/>
          <w:szCs w:val="22"/>
        </w:rPr>
        <w:t>h</w:t>
      </w:r>
      <w:r>
        <w:rPr>
          <w:b/>
          <w:sz w:val="22"/>
          <w:szCs w:val="22"/>
        </w:rPr>
        <w:t>t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w w:val="102"/>
          <w:sz w:val="22"/>
          <w:szCs w:val="22"/>
        </w:rPr>
        <w:t>K</w:t>
      </w:r>
      <w:r>
        <w:rPr>
          <w:b/>
          <w:spacing w:val="-1"/>
          <w:w w:val="102"/>
          <w:sz w:val="22"/>
          <w:szCs w:val="22"/>
        </w:rPr>
        <w:t>n</w:t>
      </w:r>
      <w:r>
        <w:rPr>
          <w:b/>
          <w:spacing w:val="2"/>
          <w:w w:val="102"/>
          <w:sz w:val="22"/>
          <w:szCs w:val="22"/>
        </w:rPr>
        <w:t>o</w:t>
      </w:r>
      <w:r>
        <w:rPr>
          <w:b/>
          <w:spacing w:val="3"/>
          <w:w w:val="102"/>
          <w:sz w:val="22"/>
          <w:szCs w:val="22"/>
        </w:rPr>
        <w:t>w</w:t>
      </w:r>
      <w:r>
        <w:rPr>
          <w:b/>
          <w:spacing w:val="-3"/>
          <w:w w:val="102"/>
          <w:sz w:val="22"/>
          <w:szCs w:val="22"/>
        </w:rPr>
        <w:t>l</w:t>
      </w:r>
      <w:r>
        <w:rPr>
          <w:b/>
          <w:spacing w:val="3"/>
          <w:w w:val="102"/>
          <w:sz w:val="22"/>
          <w:szCs w:val="22"/>
        </w:rPr>
        <w:t>e</w:t>
      </w:r>
      <w:r>
        <w:rPr>
          <w:b/>
          <w:spacing w:val="-3"/>
          <w:w w:val="102"/>
          <w:sz w:val="22"/>
          <w:szCs w:val="22"/>
        </w:rPr>
        <w:t>d</w:t>
      </w:r>
      <w:r>
        <w:rPr>
          <w:b/>
          <w:w w:val="102"/>
          <w:sz w:val="22"/>
          <w:szCs w:val="22"/>
        </w:rPr>
        <w:t>ge</w:t>
      </w:r>
    </w:p>
    <w:p w:rsidR="00D879FE" w:rsidRDefault="00D879FE">
      <w:pPr>
        <w:spacing w:before="1" w:line="120" w:lineRule="exact"/>
        <w:rPr>
          <w:sz w:val="12"/>
          <w:szCs w:val="12"/>
        </w:rPr>
      </w:pPr>
    </w:p>
    <w:p w:rsidR="00D879FE" w:rsidRDefault="008A4EFC">
      <w:pPr>
        <w:spacing w:line="246" w:lineRule="auto"/>
        <w:ind w:left="831" w:right="106"/>
        <w:jc w:val="both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know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qui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tly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by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imm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te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mind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th</w:t>
      </w:r>
      <w:r>
        <w:rPr>
          <w:spacing w:val="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obj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hout</w:t>
      </w:r>
      <w:r>
        <w:rPr>
          <w:spacing w:val="4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in</w:t>
      </w:r>
      <w:r>
        <w:rPr>
          <w:sz w:val="22"/>
          <w:szCs w:val="22"/>
        </w:rPr>
        <w:t>g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4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s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4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5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3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the </w:t>
      </w:r>
      <w:r>
        <w:rPr>
          <w:sz w:val="22"/>
          <w:szCs w:val="22"/>
        </w:rPr>
        <w:t>min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.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int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it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>h,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ce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d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a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our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mind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ind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on.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him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po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v</w:t>
      </w:r>
      <w:r>
        <w:rPr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ion </w:t>
      </w:r>
      <w:r>
        <w:rPr>
          <w:sz w:val="22"/>
          <w:szCs w:val="22"/>
        </w:rPr>
        <w:t>of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w</w:t>
      </w:r>
      <w:r>
        <w:rPr>
          <w:spacing w:val="2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fl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3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3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le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ing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th.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wh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by </w:t>
      </w:r>
      <w:r>
        <w:rPr>
          <w:sz w:val="22"/>
          <w:szCs w:val="22"/>
        </w:rPr>
        <w:t>the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ion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nt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2"/>
          <w:sz w:val="22"/>
          <w:szCs w:val="22"/>
        </w:rPr>
        <w:t>fu</w:t>
      </w:r>
      <w:r>
        <w:rPr>
          <w:sz w:val="22"/>
          <w:szCs w:val="22"/>
        </w:rPr>
        <w:t>l</w:t>
      </w:r>
      <w:r>
        <w:rPr>
          <w:spacing w:val="1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know</w:t>
      </w:r>
      <w:r>
        <w:rPr>
          <w:spacing w:val="2"/>
          <w:w w:val="102"/>
          <w:sz w:val="22"/>
          <w:szCs w:val="22"/>
        </w:rPr>
        <w:t>l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d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 xml:space="preserve">it </w:t>
      </w:r>
      <w:r>
        <w:rPr>
          <w:spacing w:val="3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es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.  </w:t>
      </w:r>
      <w:r>
        <w:rPr>
          <w:spacing w:val="1"/>
          <w:sz w:val="22"/>
          <w:szCs w:val="22"/>
        </w:rPr>
        <w:t xml:space="preserve"> 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ns  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d </w:t>
      </w:r>
      <w:r>
        <w:rPr>
          <w:spacing w:val="4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 xml:space="preserve">s 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 xml:space="preserve">do </w:t>
      </w:r>
      <w:r>
        <w:rPr>
          <w:spacing w:val="4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jo</w:t>
      </w:r>
      <w:r>
        <w:rPr>
          <w:sz w:val="22"/>
          <w:szCs w:val="22"/>
        </w:rPr>
        <w:t xml:space="preserve">y </w:t>
      </w:r>
      <w:r>
        <w:rPr>
          <w:spacing w:val="4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47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ntu</w:t>
      </w:r>
      <w:r>
        <w:rPr>
          <w:spacing w:val="2"/>
          <w:w w:val="102"/>
          <w:sz w:val="22"/>
          <w:szCs w:val="22"/>
        </w:rPr>
        <w:t>i</w:t>
      </w:r>
      <w:r>
        <w:rPr>
          <w:spacing w:val="-3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ion 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ult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is b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ti</w:t>
      </w:r>
      <w:r>
        <w:rPr>
          <w:spacing w:val="4"/>
          <w:sz w:val="22"/>
          <w:szCs w:val="22"/>
        </w:rPr>
        <w:t>f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ea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two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k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 xml:space="preserve">or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.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mpl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a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mu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n, 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Al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j</w:t>
      </w:r>
      <w:r>
        <w:rPr>
          <w:sz w:val="22"/>
          <w:szCs w:val="22"/>
        </w:rPr>
        <w:t xml:space="preserve">i 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M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 xml:space="preserve">u 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,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  bl</w:t>
      </w:r>
      <w:r>
        <w:rPr>
          <w:spacing w:val="1"/>
          <w:sz w:val="22"/>
          <w:szCs w:val="22"/>
        </w:rPr>
        <w:t>es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, </w:t>
      </w:r>
      <w:r>
        <w:rPr>
          <w:spacing w:val="1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s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po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t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uti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ul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odu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his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on</w:t>
      </w:r>
      <w:r>
        <w:rPr>
          <w:spacing w:val="-2"/>
          <w:w w:val="102"/>
          <w:sz w:val="22"/>
          <w:szCs w:val="22"/>
        </w:rPr>
        <w:t>g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. 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on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him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a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on.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du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d</w:t>
      </w:r>
      <w:r>
        <w:rPr>
          <w:spacing w:val="2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ny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own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mi</w:t>
      </w:r>
      <w:r>
        <w:rPr>
          <w:spacing w:val="1"/>
          <w:sz w:val="22"/>
          <w:szCs w:val="22"/>
        </w:rPr>
        <w:t>ss</w:t>
      </w:r>
      <w:r>
        <w:rPr>
          <w:sz w:val="22"/>
          <w:szCs w:val="22"/>
        </w:rPr>
        <w:t>ion,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du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e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spacing w:val="-3"/>
          <w:w w:val="102"/>
          <w:sz w:val="22"/>
          <w:szCs w:val="22"/>
        </w:rPr>
        <w:t>i</w:t>
      </w:r>
      <w:r>
        <w:rPr>
          <w:spacing w:val="2"/>
          <w:w w:val="102"/>
          <w:sz w:val="22"/>
          <w:szCs w:val="22"/>
        </w:rPr>
        <w:t>m</w:t>
      </w:r>
      <w:r>
        <w:rPr>
          <w:spacing w:val="-2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,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1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ould 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 xml:space="preserve">not 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x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y 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sa</w:t>
      </w:r>
      <w:r>
        <w:rPr>
          <w:sz w:val="22"/>
          <w:szCs w:val="22"/>
        </w:rPr>
        <w:t xml:space="preserve">y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how 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ny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h 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s 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 xml:space="preserve">he </w:t>
      </w:r>
      <w:r>
        <w:rPr>
          <w:spacing w:val="1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.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 xml:space="preserve">All 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 xml:space="preserve">he 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ould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8A4EFC">
      <w:pPr>
        <w:spacing w:before="36" w:line="245" w:lineRule="auto"/>
        <w:ind w:left="831" w:right="106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ny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.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intu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1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v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or</w:t>
      </w:r>
      <w:r>
        <w:rPr>
          <w:spacing w:val="4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5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q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 xml:space="preserve">know,  </w:t>
      </w:r>
      <w:r>
        <w:rPr>
          <w:spacing w:val="-4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5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ply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witho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5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bou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 xml:space="preserve">g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4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4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or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eas</w:t>
      </w:r>
      <w:r>
        <w:rPr>
          <w:sz w:val="22"/>
          <w:szCs w:val="22"/>
        </w:rPr>
        <w:t>on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bout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ly</w:t>
      </w:r>
      <w:r>
        <w:rPr>
          <w:spacing w:val="1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udd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nly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>h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6"/>
        <w:jc w:val="both"/>
        <w:rPr>
          <w:sz w:val="22"/>
          <w:szCs w:val="22"/>
        </w:rPr>
      </w:pP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ow,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ul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uit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dge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know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i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imp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ca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ons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n?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t,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tf</w:t>
      </w:r>
      <w:r>
        <w:rPr>
          <w:sz w:val="22"/>
          <w:szCs w:val="22"/>
        </w:rPr>
        <w:t>ul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 xml:space="preserve">or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1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on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i</w:t>
      </w:r>
      <w:r>
        <w:rPr>
          <w:spacing w:val="2"/>
          <w:w w:val="102"/>
          <w:sz w:val="22"/>
          <w:szCs w:val="22"/>
        </w:rPr>
        <w:t>d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-2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d </w:t>
      </w:r>
      <w:r>
        <w:rPr>
          <w:sz w:val="22"/>
          <w:szCs w:val="22"/>
        </w:rPr>
        <w:t>knowl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dge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5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3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ntui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5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5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mpi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lly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ub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n</w:t>
      </w:r>
      <w:r>
        <w:rPr>
          <w:spacing w:val="2"/>
          <w:w w:val="102"/>
          <w:sz w:val="22"/>
          <w:szCs w:val="22"/>
        </w:rPr>
        <w:t>t</w:t>
      </w:r>
      <w:r>
        <w:rPr>
          <w:spacing w:val="-3"/>
          <w:w w:val="102"/>
          <w:sz w:val="22"/>
          <w:szCs w:val="22"/>
        </w:rPr>
        <w:t>i</w:t>
      </w:r>
      <w:r>
        <w:rPr>
          <w:spacing w:val="3"/>
          <w:w w:val="102"/>
          <w:sz w:val="22"/>
          <w:szCs w:val="22"/>
        </w:rPr>
        <w:t>a</w:t>
      </w:r>
      <w:r>
        <w:rPr>
          <w:spacing w:val="-3"/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d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th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not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don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only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ount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w w:val="102"/>
          <w:sz w:val="22"/>
          <w:szCs w:val="22"/>
        </w:rPr>
        <w:t xml:space="preserve">a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ing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op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nion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th</w:t>
      </w:r>
      <w:r>
        <w:rPr>
          <w:sz w:val="22"/>
          <w:szCs w:val="22"/>
        </w:rPr>
        <w:t>e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sec</w:t>
      </w:r>
      <w:r>
        <w:rPr>
          <w:sz w:val="22"/>
          <w:szCs w:val="22"/>
        </w:rPr>
        <w:t>ond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qu</w:t>
      </w:r>
      <w:r>
        <w:rPr>
          <w:spacing w:val="1"/>
          <w:sz w:val="22"/>
          <w:szCs w:val="22"/>
        </w:rPr>
        <w:t>es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on,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de</w:t>
      </w:r>
      <w:r>
        <w:rPr>
          <w:spacing w:val="24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h</w:t>
      </w:r>
      <w:r>
        <w:rPr>
          <w:spacing w:val="-2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t </w:t>
      </w:r>
      <w:r>
        <w:rPr>
          <w:sz w:val="22"/>
          <w:szCs w:val="22"/>
        </w:rPr>
        <w:t>this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e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lue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ion.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ly</w:t>
      </w:r>
      <w:r>
        <w:rPr>
          <w:spacing w:val="4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3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b</w:t>
      </w:r>
      <w:r>
        <w:rPr>
          <w:spacing w:val="1"/>
          <w:w w:val="102"/>
          <w:sz w:val="22"/>
          <w:szCs w:val="22"/>
        </w:rPr>
        <w:t>e</w:t>
      </w:r>
      <w:r>
        <w:rPr>
          <w:spacing w:val="3"/>
          <w:w w:val="102"/>
          <w:sz w:val="22"/>
          <w:szCs w:val="22"/>
        </w:rPr>
        <w:t>c</w:t>
      </w:r>
      <w:r>
        <w:rPr>
          <w:spacing w:val="1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u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mo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-3"/>
          <w:sz w:val="22"/>
          <w:szCs w:val="22"/>
        </w:rPr>
        <w:t>i</w:t>
      </w:r>
      <w:r>
        <w:rPr>
          <w:spacing w:val="4"/>
          <w:sz w:val="22"/>
          <w:szCs w:val="22"/>
        </w:rPr>
        <w:t>f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 xml:space="preserve">c 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 xml:space="preserve">e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n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du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ts 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f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ight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or 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ntu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tion. 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3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is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z w:val="22"/>
          <w:szCs w:val="22"/>
        </w:rPr>
        <w:t>,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hould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s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ou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3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ur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ud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nts </w:t>
      </w:r>
      <w:r>
        <w:rPr>
          <w:sz w:val="22"/>
          <w:szCs w:val="22"/>
        </w:rPr>
        <w:t xml:space="preserve">to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lw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li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ir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inn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2"/>
          <w:sz w:val="22"/>
          <w:szCs w:val="22"/>
        </w:rPr>
        <w:t xml:space="preserve"> f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>h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i</w:t>
      </w:r>
      <w:r>
        <w:rPr>
          <w:spacing w:val="-2"/>
          <w:sz w:val="22"/>
          <w:szCs w:val="22"/>
        </w:rPr>
        <w:t>de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ut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ing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down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in</w:t>
      </w:r>
      <w:r>
        <w:rPr>
          <w:sz w:val="22"/>
          <w:szCs w:val="22"/>
        </w:rPr>
        <w:t>g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o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2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3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mpi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lly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ly</w:t>
      </w:r>
      <w:r>
        <w:rPr>
          <w:spacing w:val="3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hould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2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xt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p.</w:t>
      </w:r>
      <w:r>
        <w:rPr>
          <w:spacing w:val="2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ll,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f</w:t>
      </w:r>
      <w:r>
        <w:rPr>
          <w:spacing w:val="-3"/>
          <w:w w:val="102"/>
          <w:sz w:val="22"/>
          <w:szCs w:val="22"/>
        </w:rPr>
        <w:t>l</w:t>
      </w:r>
      <w:r>
        <w:rPr>
          <w:spacing w:val="3"/>
          <w:w w:val="102"/>
          <w:sz w:val="22"/>
          <w:szCs w:val="22"/>
        </w:rPr>
        <w:t>a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h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i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ld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ul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ou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ssr</w:t>
      </w:r>
      <w:r>
        <w:rPr>
          <w:sz w:val="22"/>
          <w:szCs w:val="22"/>
        </w:rPr>
        <w:t>oom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sc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ss</w:t>
      </w:r>
      <w:r>
        <w:rPr>
          <w:sz w:val="22"/>
          <w:szCs w:val="22"/>
        </w:rPr>
        <w:t>ion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ud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</w:t>
      </w:r>
      <w:r>
        <w:rPr>
          <w:spacing w:val="2"/>
          <w:w w:val="102"/>
          <w:sz w:val="22"/>
          <w:szCs w:val="22"/>
        </w:rPr>
        <w:t>t</w:t>
      </w:r>
      <w:r>
        <w:rPr>
          <w:spacing w:val="-4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’ 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xp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i</w:t>
      </w:r>
      <w:r>
        <w:rPr>
          <w:spacing w:val="-3"/>
          <w:w w:val="102"/>
          <w:sz w:val="22"/>
          <w:szCs w:val="22"/>
        </w:rPr>
        <w:t>m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</w:t>
      </w:r>
      <w:r>
        <w:rPr>
          <w:spacing w:val="-3"/>
          <w:w w:val="102"/>
          <w:sz w:val="22"/>
          <w:szCs w:val="22"/>
        </w:rPr>
        <w:t>t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tio</w:t>
      </w:r>
      <w:r>
        <w:rPr>
          <w:spacing w:val="-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>?</w:t>
      </w:r>
    </w:p>
    <w:p w:rsidR="00D879FE" w:rsidRDefault="00D879FE">
      <w:pPr>
        <w:spacing w:before="17" w:line="220" w:lineRule="exact"/>
        <w:rPr>
          <w:sz w:val="22"/>
          <w:szCs w:val="22"/>
        </w:rPr>
      </w:pPr>
    </w:p>
    <w:p w:rsidR="00D879FE" w:rsidRDefault="00D879FE">
      <w:pPr>
        <w:spacing w:before="17" w:line="220" w:lineRule="exact"/>
        <w:rPr>
          <w:sz w:val="22"/>
          <w:szCs w:val="22"/>
        </w:rPr>
      </w:pPr>
    </w:p>
    <w:p w:rsidR="00D879FE" w:rsidRDefault="008A4EFC" w:rsidP="00A00123">
      <w:pPr>
        <w:spacing w:before="6"/>
        <w:rPr>
          <w:sz w:val="22"/>
          <w:szCs w:val="22"/>
        </w:rPr>
      </w:pPr>
      <w:r>
        <w:rPr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4" w:line="220" w:lineRule="exact"/>
        <w:rPr>
          <w:sz w:val="22"/>
          <w:szCs w:val="22"/>
        </w:rPr>
      </w:pPr>
    </w:p>
    <w:p w:rsidR="00D879FE" w:rsidRDefault="00D879FE">
      <w:pPr>
        <w:spacing w:before="18" w:line="200" w:lineRule="exact"/>
      </w:pPr>
    </w:p>
    <w:p w:rsidR="00D879FE" w:rsidRDefault="008A4EFC">
      <w:pPr>
        <w:spacing w:line="340" w:lineRule="exact"/>
        <w:ind w:left="152" w:right="2456"/>
        <w:jc w:val="both"/>
        <w:rPr>
          <w:rFonts w:ascii="Arial Black" w:eastAsia="Arial Black" w:hAnsi="Arial Black" w:cs="Arial Black"/>
          <w:sz w:val="26"/>
          <w:szCs w:val="26"/>
        </w:rPr>
      </w:pP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U</w:t>
      </w:r>
      <w:r>
        <w:rPr>
          <w:rFonts w:ascii="Arial Black" w:eastAsia="Arial Black" w:hAnsi="Arial Black" w:cs="Arial Black"/>
          <w:spacing w:val="3"/>
          <w:position w:val="1"/>
          <w:sz w:val="26"/>
          <w:szCs w:val="26"/>
        </w:rPr>
        <w:t>N</w:t>
      </w:r>
      <w:r>
        <w:rPr>
          <w:rFonts w:ascii="Arial Black" w:eastAsia="Arial Black" w:hAnsi="Arial Black" w:cs="Arial Black"/>
          <w:spacing w:val="-2"/>
          <w:position w:val="1"/>
          <w:sz w:val="26"/>
          <w:szCs w:val="26"/>
        </w:rPr>
        <w:t>I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>T</w:t>
      </w:r>
      <w:r>
        <w:rPr>
          <w:rFonts w:ascii="Arial Black" w:eastAsia="Arial Black" w:hAnsi="Arial Black" w:cs="Arial Black"/>
          <w:spacing w:val="10"/>
          <w:position w:val="1"/>
          <w:sz w:val="26"/>
          <w:szCs w:val="26"/>
        </w:rPr>
        <w:t xml:space="preserve"> </w:t>
      </w:r>
      <w:r>
        <w:rPr>
          <w:rFonts w:ascii="Arial Black" w:eastAsia="Arial Black" w:hAnsi="Arial Black" w:cs="Arial Black"/>
          <w:spacing w:val="-3"/>
          <w:position w:val="1"/>
          <w:sz w:val="26"/>
          <w:szCs w:val="26"/>
        </w:rPr>
        <w:t>F</w:t>
      </w:r>
      <w:r>
        <w:rPr>
          <w:rFonts w:ascii="Arial Black" w:eastAsia="Arial Black" w:hAnsi="Arial Black" w:cs="Arial Black"/>
          <w:spacing w:val="3"/>
          <w:position w:val="1"/>
          <w:sz w:val="26"/>
          <w:szCs w:val="26"/>
        </w:rPr>
        <w:t>I</w:t>
      </w:r>
      <w:r>
        <w:rPr>
          <w:rFonts w:ascii="Arial Black" w:eastAsia="Arial Black" w:hAnsi="Arial Black" w:cs="Arial Black"/>
          <w:spacing w:val="-4"/>
          <w:position w:val="1"/>
          <w:sz w:val="26"/>
          <w:szCs w:val="26"/>
        </w:rPr>
        <w:t>V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E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 xml:space="preserve">:    </w:t>
      </w:r>
      <w:r>
        <w:rPr>
          <w:rFonts w:ascii="Arial Black" w:eastAsia="Arial Black" w:hAnsi="Arial Black" w:cs="Arial Black"/>
          <w:spacing w:val="26"/>
          <w:position w:val="1"/>
          <w:sz w:val="26"/>
          <w:szCs w:val="26"/>
        </w:rPr>
        <w:t xml:space="preserve"> 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A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X</w:t>
      </w:r>
      <w:r>
        <w:rPr>
          <w:rFonts w:ascii="Arial Black" w:eastAsia="Arial Black" w:hAnsi="Arial Black" w:cs="Arial Black"/>
          <w:spacing w:val="-2"/>
          <w:position w:val="1"/>
          <w:sz w:val="26"/>
          <w:szCs w:val="26"/>
        </w:rPr>
        <w:t>I</w:t>
      </w:r>
      <w:r>
        <w:rPr>
          <w:rFonts w:ascii="Arial Black" w:eastAsia="Arial Black" w:hAnsi="Arial Black" w:cs="Arial Black"/>
          <w:spacing w:val="3"/>
          <w:position w:val="1"/>
          <w:sz w:val="26"/>
          <w:szCs w:val="26"/>
        </w:rPr>
        <w:t>O</w:t>
      </w:r>
      <w:r>
        <w:rPr>
          <w:rFonts w:ascii="Arial Black" w:eastAsia="Arial Black" w:hAnsi="Arial Black" w:cs="Arial Black"/>
          <w:spacing w:val="-3"/>
          <w:position w:val="1"/>
          <w:sz w:val="26"/>
          <w:szCs w:val="26"/>
        </w:rPr>
        <w:t>L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O</w:t>
      </w:r>
      <w:r>
        <w:rPr>
          <w:rFonts w:ascii="Arial Black" w:eastAsia="Arial Black" w:hAnsi="Arial Black" w:cs="Arial Black"/>
          <w:spacing w:val="3"/>
          <w:position w:val="1"/>
          <w:sz w:val="26"/>
          <w:szCs w:val="26"/>
        </w:rPr>
        <w:t>G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>Y</w:t>
      </w:r>
      <w:r>
        <w:rPr>
          <w:rFonts w:ascii="Arial Black" w:eastAsia="Arial Black" w:hAnsi="Arial Black" w:cs="Arial Black"/>
          <w:spacing w:val="15"/>
          <w:position w:val="1"/>
          <w:sz w:val="26"/>
          <w:szCs w:val="26"/>
        </w:rPr>
        <w:t xml:space="preserve"> </w:t>
      </w:r>
      <w:r>
        <w:rPr>
          <w:rFonts w:ascii="Arial Black" w:eastAsia="Arial Black" w:hAnsi="Arial Black" w:cs="Arial Black"/>
          <w:spacing w:val="-1"/>
          <w:position w:val="1"/>
          <w:sz w:val="26"/>
          <w:szCs w:val="26"/>
        </w:rPr>
        <w:t>A</w:t>
      </w:r>
      <w:r>
        <w:rPr>
          <w:rFonts w:ascii="Arial Black" w:eastAsia="Arial Black" w:hAnsi="Arial Black" w:cs="Arial Black"/>
          <w:spacing w:val="1"/>
          <w:position w:val="1"/>
          <w:sz w:val="26"/>
          <w:szCs w:val="26"/>
        </w:rPr>
        <w:t>N</w:t>
      </w:r>
      <w:r>
        <w:rPr>
          <w:rFonts w:ascii="Arial Black" w:eastAsia="Arial Black" w:hAnsi="Arial Black" w:cs="Arial Black"/>
          <w:position w:val="1"/>
          <w:sz w:val="26"/>
          <w:szCs w:val="26"/>
        </w:rPr>
        <w:t>D</w:t>
      </w:r>
      <w:r>
        <w:rPr>
          <w:rFonts w:ascii="Arial Black" w:eastAsia="Arial Black" w:hAnsi="Arial Black" w:cs="Arial Black"/>
          <w:spacing w:val="6"/>
          <w:position w:val="1"/>
          <w:sz w:val="26"/>
          <w:szCs w:val="26"/>
        </w:rPr>
        <w:t xml:space="preserve"> </w:t>
      </w:r>
      <w:r>
        <w:rPr>
          <w:rFonts w:ascii="Arial Black" w:eastAsia="Arial Black" w:hAnsi="Arial Black" w:cs="Arial Black"/>
          <w:spacing w:val="1"/>
          <w:w w:val="101"/>
          <w:position w:val="1"/>
          <w:sz w:val="26"/>
          <w:szCs w:val="26"/>
        </w:rPr>
        <w:t>E</w:t>
      </w:r>
      <w:r>
        <w:rPr>
          <w:rFonts w:ascii="Arial Black" w:eastAsia="Arial Black" w:hAnsi="Arial Black" w:cs="Arial Black"/>
          <w:spacing w:val="-4"/>
          <w:w w:val="101"/>
          <w:position w:val="1"/>
          <w:sz w:val="26"/>
          <w:szCs w:val="26"/>
        </w:rPr>
        <w:t>D</w:t>
      </w:r>
      <w:r>
        <w:rPr>
          <w:rFonts w:ascii="Arial Black" w:eastAsia="Arial Black" w:hAnsi="Arial Black" w:cs="Arial Black"/>
          <w:spacing w:val="3"/>
          <w:w w:val="101"/>
          <w:position w:val="1"/>
          <w:sz w:val="26"/>
          <w:szCs w:val="26"/>
        </w:rPr>
        <w:t>U</w:t>
      </w:r>
      <w:r>
        <w:rPr>
          <w:rFonts w:ascii="Arial Black" w:eastAsia="Arial Black" w:hAnsi="Arial Black" w:cs="Arial Black"/>
          <w:spacing w:val="-1"/>
          <w:w w:val="101"/>
          <w:position w:val="1"/>
          <w:sz w:val="26"/>
          <w:szCs w:val="26"/>
        </w:rPr>
        <w:t>CAT</w:t>
      </w:r>
      <w:r>
        <w:rPr>
          <w:rFonts w:ascii="Arial Black" w:eastAsia="Arial Black" w:hAnsi="Arial Black" w:cs="Arial Black"/>
          <w:w w:val="101"/>
          <w:position w:val="1"/>
          <w:sz w:val="26"/>
          <w:szCs w:val="26"/>
        </w:rPr>
        <w:t>I</w:t>
      </w:r>
      <w:r>
        <w:rPr>
          <w:rFonts w:ascii="Arial Black" w:eastAsia="Arial Black" w:hAnsi="Arial Black" w:cs="Arial Black"/>
          <w:spacing w:val="1"/>
          <w:w w:val="101"/>
          <w:position w:val="1"/>
          <w:sz w:val="26"/>
          <w:szCs w:val="26"/>
        </w:rPr>
        <w:t>O</w:t>
      </w:r>
      <w:r>
        <w:rPr>
          <w:rFonts w:ascii="Arial Black" w:eastAsia="Arial Black" w:hAnsi="Arial Black" w:cs="Arial Black"/>
          <w:w w:val="101"/>
          <w:position w:val="1"/>
          <w:sz w:val="26"/>
          <w:szCs w:val="26"/>
        </w:rPr>
        <w:t>N</w:t>
      </w:r>
    </w:p>
    <w:p w:rsidR="00D879FE" w:rsidRDefault="00D879FE">
      <w:pPr>
        <w:spacing w:before="17" w:line="220" w:lineRule="exact"/>
        <w:rPr>
          <w:sz w:val="22"/>
          <w:szCs w:val="22"/>
        </w:rPr>
      </w:pPr>
    </w:p>
    <w:p w:rsidR="00D879FE" w:rsidRDefault="00D879FE">
      <w:pPr>
        <w:spacing w:before="3" w:line="240" w:lineRule="exact"/>
        <w:rPr>
          <w:sz w:val="24"/>
          <w:szCs w:val="24"/>
        </w:rPr>
      </w:pPr>
    </w:p>
    <w:p w:rsidR="00D879FE" w:rsidRDefault="008A4EFC">
      <w:pPr>
        <w:ind w:left="152" w:right="5590"/>
        <w:jc w:val="both"/>
        <w:rPr>
          <w:rFonts w:ascii="Arial Black" w:eastAsia="Arial Black" w:hAnsi="Arial Black" w:cs="Arial Black"/>
          <w:sz w:val="22"/>
          <w:szCs w:val="22"/>
        </w:rPr>
      </w:pPr>
      <w:r>
        <w:rPr>
          <w:rFonts w:ascii="Arial Black" w:eastAsia="Arial Black" w:hAnsi="Arial Black" w:cs="Arial Black"/>
          <w:spacing w:val="1"/>
          <w:sz w:val="22"/>
          <w:szCs w:val="22"/>
        </w:rPr>
        <w:t>M</w:t>
      </w:r>
      <w:r>
        <w:rPr>
          <w:rFonts w:ascii="Arial Black" w:eastAsia="Arial Black" w:hAnsi="Arial Black" w:cs="Arial Black"/>
          <w:sz w:val="22"/>
          <w:szCs w:val="22"/>
        </w:rPr>
        <w:t>E</w:t>
      </w:r>
      <w:r>
        <w:rPr>
          <w:rFonts w:ascii="Arial Black" w:eastAsia="Arial Black" w:hAnsi="Arial Black" w:cs="Arial Black"/>
          <w:spacing w:val="2"/>
          <w:sz w:val="22"/>
          <w:szCs w:val="22"/>
        </w:rPr>
        <w:t>A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N</w:t>
      </w:r>
      <w:r>
        <w:rPr>
          <w:rFonts w:ascii="Arial Black" w:eastAsia="Arial Black" w:hAnsi="Arial Black" w:cs="Arial Black"/>
          <w:spacing w:val="1"/>
          <w:sz w:val="22"/>
          <w:szCs w:val="22"/>
        </w:rPr>
        <w:t>I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N</w:t>
      </w:r>
      <w:r>
        <w:rPr>
          <w:rFonts w:ascii="Arial Black" w:eastAsia="Arial Black" w:hAnsi="Arial Black" w:cs="Arial Black"/>
          <w:sz w:val="22"/>
          <w:szCs w:val="22"/>
        </w:rPr>
        <w:t>G</w:t>
      </w:r>
      <w:r>
        <w:rPr>
          <w:rFonts w:ascii="Arial Black" w:eastAsia="Arial Black" w:hAnsi="Arial Black" w:cs="Arial Black"/>
          <w:spacing w:val="23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O</w:t>
      </w:r>
      <w:r>
        <w:rPr>
          <w:rFonts w:ascii="Arial Black" w:eastAsia="Arial Black" w:hAnsi="Arial Black" w:cs="Arial Black"/>
          <w:sz w:val="22"/>
          <w:szCs w:val="22"/>
        </w:rPr>
        <w:t>F</w:t>
      </w:r>
      <w:r>
        <w:rPr>
          <w:rFonts w:ascii="Arial Black" w:eastAsia="Arial Black" w:hAnsi="Arial Black" w:cs="Arial Black"/>
          <w:spacing w:val="9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A</w:t>
      </w:r>
      <w:r>
        <w:rPr>
          <w:rFonts w:ascii="Arial Black" w:eastAsia="Arial Black" w:hAnsi="Arial Black" w:cs="Arial Black"/>
          <w:w w:val="102"/>
          <w:sz w:val="22"/>
          <w:szCs w:val="22"/>
        </w:rPr>
        <w:t>X</w:t>
      </w:r>
      <w:r>
        <w:rPr>
          <w:rFonts w:ascii="Arial Black" w:eastAsia="Arial Black" w:hAnsi="Arial Black" w:cs="Arial Black"/>
          <w:spacing w:val="1"/>
          <w:w w:val="102"/>
          <w:sz w:val="22"/>
          <w:szCs w:val="22"/>
        </w:rPr>
        <w:t>I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O</w:t>
      </w:r>
      <w:r>
        <w:rPr>
          <w:rFonts w:ascii="Arial Black" w:eastAsia="Arial Black" w:hAnsi="Arial Black" w:cs="Arial Black"/>
          <w:spacing w:val="1"/>
          <w:w w:val="102"/>
          <w:sz w:val="22"/>
          <w:szCs w:val="22"/>
        </w:rPr>
        <w:t>L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O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G</w:t>
      </w:r>
      <w:r>
        <w:rPr>
          <w:rFonts w:ascii="Arial Black" w:eastAsia="Arial Black" w:hAnsi="Arial Black" w:cs="Arial Black"/>
          <w:w w:val="102"/>
          <w:sz w:val="22"/>
          <w:szCs w:val="22"/>
        </w:rPr>
        <w:t>Y</w:t>
      </w:r>
    </w:p>
    <w:p w:rsidR="00D879FE" w:rsidRDefault="00D879FE">
      <w:pPr>
        <w:spacing w:before="1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6"/>
        <w:jc w:val="both"/>
        <w:rPr>
          <w:sz w:val="22"/>
          <w:szCs w:val="22"/>
        </w:rPr>
        <w:sectPr w:rsidR="00D879FE">
          <w:headerReference w:type="default" r:id="rId12"/>
          <w:pgSz w:w="12240" w:h="15840"/>
          <w:pgMar w:top="1140" w:right="1720" w:bottom="280" w:left="1720" w:header="960" w:footer="2331" w:gutter="0"/>
          <w:cols w:space="720"/>
        </w:sectPr>
      </w:pPr>
      <w:r>
        <w:rPr>
          <w:sz w:val="22"/>
          <w:szCs w:val="22"/>
        </w:rPr>
        <w:t>Axio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ogy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tudy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lu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.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v</w:t>
      </w:r>
      <w:r>
        <w:rPr>
          <w:spacing w:val="1"/>
          <w:w w:val="102"/>
          <w:sz w:val="22"/>
          <w:szCs w:val="22"/>
        </w:rPr>
        <w:t>a</w:t>
      </w:r>
      <w:r>
        <w:rPr>
          <w:spacing w:val="-1"/>
          <w:w w:val="102"/>
          <w:sz w:val="22"/>
          <w:szCs w:val="22"/>
        </w:rPr>
        <w:t>r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ous </w:t>
      </w:r>
      <w:r>
        <w:rPr>
          <w:spacing w:val="1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,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li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e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hoi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r 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ff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our</w:t>
      </w:r>
      <w:r>
        <w:rPr>
          <w:spacing w:val="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d</w:t>
      </w:r>
      <w:r>
        <w:rPr>
          <w:spacing w:val="3"/>
          <w:w w:val="102"/>
          <w:sz w:val="22"/>
          <w:szCs w:val="22"/>
        </w:rPr>
        <w:t>e</w:t>
      </w:r>
      <w:r>
        <w:rPr>
          <w:spacing w:val="-4"/>
          <w:w w:val="102"/>
          <w:sz w:val="22"/>
          <w:szCs w:val="22"/>
        </w:rPr>
        <w:t>s</w:t>
      </w:r>
      <w:r>
        <w:rPr>
          <w:spacing w:val="2"/>
          <w:w w:val="102"/>
          <w:sz w:val="22"/>
          <w:szCs w:val="22"/>
        </w:rPr>
        <w:t>i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es</w:t>
      </w:r>
      <w:r>
        <w:rPr>
          <w:w w:val="102"/>
          <w:sz w:val="22"/>
          <w:szCs w:val="22"/>
        </w:rPr>
        <w:t xml:space="preserve">,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,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,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noh,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20</w:t>
      </w:r>
      <w:r>
        <w:rPr>
          <w:spacing w:val="2"/>
          <w:sz w:val="22"/>
          <w:szCs w:val="22"/>
        </w:rPr>
        <w:t>0</w:t>
      </w:r>
      <w:r>
        <w:rPr>
          <w:sz w:val="22"/>
          <w:szCs w:val="22"/>
        </w:rPr>
        <w:t>1</w:t>
      </w:r>
      <w:r>
        <w:rPr>
          <w:spacing w:val="-1"/>
          <w:sz w:val="22"/>
          <w:szCs w:val="22"/>
        </w:rPr>
        <w:t>)</w:t>
      </w:r>
      <w:r>
        <w:rPr>
          <w:sz w:val="22"/>
          <w:szCs w:val="22"/>
        </w:rPr>
        <w:t>.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hl</w:t>
      </w:r>
      <w:r>
        <w:rPr>
          <w:spacing w:val="4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-2"/>
          <w:w w:val="102"/>
          <w:sz w:val="22"/>
          <w:szCs w:val="22"/>
        </w:rPr>
        <w:t>v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luing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l.</w:t>
      </w:r>
      <w:r>
        <w:rPr>
          <w:spacing w:val="3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3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ome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3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k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,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,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4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28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w</w:t>
      </w:r>
      <w:r>
        <w:rPr>
          <w:w w:val="102"/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lue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mo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?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z w:val="22"/>
          <w:szCs w:val="22"/>
        </w:rPr>
        <w:t xml:space="preserve">e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lue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ike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good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th,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ppin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hu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mi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e.</w:t>
      </w:r>
      <w:r>
        <w:rPr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.c</w:t>
      </w:r>
      <w:r>
        <w:rPr>
          <w:w w:val="102"/>
          <w:sz w:val="22"/>
          <w:szCs w:val="22"/>
        </w:rPr>
        <w:t xml:space="preserve">.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ome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thi</w:t>
      </w:r>
      <w:r>
        <w:rPr>
          <w:spacing w:val="2"/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.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-2"/>
          <w:sz w:val="22"/>
          <w:szCs w:val="22"/>
        </w:rPr>
        <w:t>p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s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but </w:t>
      </w:r>
      <w:r>
        <w:rPr>
          <w:sz w:val="22"/>
          <w:szCs w:val="22"/>
        </w:rPr>
        <w:t>we</w:t>
      </w:r>
      <w:r>
        <w:rPr>
          <w:spacing w:val="3"/>
          <w:sz w:val="22"/>
          <w:szCs w:val="22"/>
        </w:rPr>
        <w:t xml:space="preserve"> a</w:t>
      </w:r>
      <w:r>
        <w:rPr>
          <w:sz w:val="22"/>
          <w:szCs w:val="22"/>
        </w:rPr>
        <w:t>ll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 be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py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in 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il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od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lue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to l</w:t>
      </w:r>
      <w:r>
        <w:rPr>
          <w:spacing w:val="2"/>
          <w:sz w:val="22"/>
          <w:szCs w:val="22"/>
        </w:rPr>
        <w:t>if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v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l</w:t>
      </w:r>
      <w:r>
        <w:rPr>
          <w:spacing w:val="-2"/>
          <w:w w:val="102"/>
          <w:sz w:val="22"/>
          <w:szCs w:val="22"/>
        </w:rPr>
        <w:t>u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li</w:t>
      </w:r>
      <w:r>
        <w:rPr>
          <w:spacing w:val="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ood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hou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,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tim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ding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to 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q</w:t>
      </w:r>
      <w:r>
        <w:rPr>
          <w:sz w:val="22"/>
          <w:szCs w:val="22"/>
        </w:rPr>
        <w:t>ui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w</w:t>
      </w:r>
      <w:r>
        <w:rPr>
          <w:spacing w:val="1"/>
          <w:w w:val="102"/>
          <w:sz w:val="22"/>
          <w:szCs w:val="22"/>
        </w:rPr>
        <w:t>ea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 xml:space="preserve">th. </w:t>
      </w:r>
      <w:r>
        <w:rPr>
          <w:sz w:val="22"/>
          <w:szCs w:val="22"/>
        </w:rPr>
        <w:t>Axio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ogy</w:t>
      </w:r>
      <w:r>
        <w:rPr>
          <w:spacing w:val="1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 b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lu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us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>is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ounds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o</w:t>
      </w:r>
      <w:r>
        <w:rPr>
          <w:spacing w:val="2"/>
          <w:w w:val="102"/>
          <w:sz w:val="22"/>
          <w:szCs w:val="22"/>
        </w:rPr>
        <w:t>u</w:t>
      </w:r>
      <w:r>
        <w:rPr>
          <w:w w:val="102"/>
          <w:sz w:val="22"/>
          <w:szCs w:val="22"/>
        </w:rPr>
        <w:t xml:space="preserve">r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ho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f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ces</w:t>
      </w:r>
      <w:r>
        <w:rPr>
          <w:sz w:val="22"/>
          <w:szCs w:val="22"/>
        </w:rPr>
        <w:t>,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nts</w:t>
      </w:r>
      <w:r>
        <w:rPr>
          <w:spacing w:val="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.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As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,</w:t>
      </w:r>
      <w:r>
        <w:rPr>
          <w:spacing w:val="1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th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ces</w:t>
      </w:r>
      <w:r>
        <w:rPr>
          <w:sz w:val="22"/>
          <w:szCs w:val="22"/>
        </w:rPr>
        <w:t>.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>on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om</w:t>
      </w:r>
      <w:r>
        <w:rPr>
          <w:spacing w:val="-2"/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o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ndon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h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4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or i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,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uit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of p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eas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eas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to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es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tion. 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pacing w:val="-4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y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liv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d.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44"/>
          <w:sz w:val="22"/>
          <w:szCs w:val="22"/>
        </w:rPr>
        <w:t xml:space="preserve"> </w:t>
      </w:r>
      <w:r>
        <w:rPr>
          <w:spacing w:val="4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pi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5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x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mple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44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d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un</w:t>
      </w:r>
      <w:r>
        <w:rPr>
          <w:spacing w:val="-2"/>
          <w:w w:val="102"/>
          <w:sz w:val="22"/>
          <w:szCs w:val="22"/>
        </w:rPr>
        <w:t>k</w:t>
      </w:r>
      <w:r>
        <w:rPr>
          <w:spacing w:val="1"/>
          <w:w w:val="102"/>
          <w:sz w:val="22"/>
          <w:szCs w:val="22"/>
        </w:rPr>
        <w:t>a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d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j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s</w:t>
      </w:r>
      <w:r>
        <w:rPr>
          <w:spacing w:val="5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4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4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t</w:t>
      </w:r>
      <w:r>
        <w:rPr>
          <w:spacing w:val="4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inkin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.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ly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ing  p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eas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s 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4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k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pl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5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unh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s</w:t>
      </w:r>
      <w:r>
        <w:rPr>
          <w:spacing w:val="5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in.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nd,</w:t>
      </w:r>
      <w:r>
        <w:rPr>
          <w:spacing w:val="4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s</w:t>
      </w:r>
      <w:r>
        <w:rPr>
          <w:spacing w:val="4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is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8A4EFC">
      <w:pPr>
        <w:spacing w:before="36" w:line="245" w:lineRule="auto"/>
        <w:ind w:left="152" w:right="107"/>
        <w:jc w:val="both"/>
        <w:rPr>
          <w:sz w:val="22"/>
          <w:szCs w:val="22"/>
        </w:rPr>
      </w:pP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3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hy</w:t>
      </w:r>
      <w:r>
        <w:rPr>
          <w:spacing w:val="2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mpon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ts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xio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og</w:t>
      </w:r>
      <w:r>
        <w:rPr>
          <w:spacing w:val="-5"/>
          <w:sz w:val="22"/>
          <w:szCs w:val="22"/>
        </w:rPr>
        <w:t>y</w:t>
      </w:r>
      <w:r>
        <w:rPr>
          <w:sz w:val="22"/>
          <w:szCs w:val="22"/>
        </w:rPr>
        <w:t>?</w:t>
      </w:r>
      <w:r>
        <w:rPr>
          <w:spacing w:val="39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x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ology </w:t>
      </w:r>
      <w:r>
        <w:rPr>
          <w:sz w:val="22"/>
          <w:szCs w:val="22"/>
        </w:rPr>
        <w:t>is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on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;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a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s</w:t>
      </w:r>
      <w:r>
        <w:rPr>
          <w:spacing w:val="2"/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ti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4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5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hum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ondu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5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4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d</w:t>
      </w:r>
      <w:r>
        <w:rPr>
          <w:spacing w:val="1"/>
          <w:sz w:val="22"/>
          <w:szCs w:val="22"/>
        </w:rPr>
        <w:t>esc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5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4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4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b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. </w:t>
      </w:r>
      <w:r>
        <w:rPr>
          <w:spacing w:val="-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n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e</w:t>
      </w:r>
      <w:r>
        <w:rPr>
          <w:spacing w:val="2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logi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.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ms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2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ondu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t.</w:t>
      </w:r>
      <w:r>
        <w:rPr>
          <w:spacing w:val="3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n</w:t>
      </w:r>
      <w:r>
        <w:rPr>
          <w:spacing w:val="3"/>
          <w:w w:val="102"/>
          <w:sz w:val="22"/>
          <w:szCs w:val="22"/>
        </w:rPr>
        <w:t>c</w:t>
      </w:r>
      <w:r>
        <w:rPr>
          <w:spacing w:val="1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p</w:t>
      </w:r>
      <w:r>
        <w:rPr>
          <w:w w:val="102"/>
          <w:sz w:val="22"/>
          <w:szCs w:val="22"/>
        </w:rPr>
        <w:t xml:space="preserve">t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ls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is a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nim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"/>
          <w:sz w:val="22"/>
          <w:szCs w:val="22"/>
        </w:rPr>
        <w:t xml:space="preserve"> i</w:t>
      </w:r>
      <w:r>
        <w:rPr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p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u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mo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io</w:t>
      </w:r>
      <w:r>
        <w:rPr>
          <w:spacing w:val="-2"/>
          <w:w w:val="102"/>
          <w:sz w:val="22"/>
          <w:szCs w:val="22"/>
        </w:rPr>
        <w:t>n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,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tu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ass</w:t>
      </w:r>
      <w:r>
        <w:rPr>
          <w:sz w:val="22"/>
          <w:szCs w:val="22"/>
        </w:rPr>
        <w:t>ion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37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z w:val="22"/>
          <w:szCs w:val="22"/>
        </w:rPr>
        <w:t>hil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op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4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mo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tion</w:t>
      </w:r>
      <w:r>
        <w:rPr>
          <w:spacing w:val="3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5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r</w:t>
      </w:r>
      <w:r>
        <w:rPr>
          <w:spacing w:val="-2"/>
          <w:w w:val="102"/>
          <w:sz w:val="22"/>
          <w:szCs w:val="22"/>
        </w:rPr>
        <w:t>e</w:t>
      </w:r>
      <w:r>
        <w:rPr>
          <w:spacing w:val="3"/>
          <w:w w:val="102"/>
          <w:sz w:val="22"/>
          <w:szCs w:val="22"/>
        </w:rPr>
        <w:t>a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on </w:t>
      </w:r>
      <w:r>
        <w:rPr>
          <w:sz w:val="22"/>
          <w:szCs w:val="22"/>
        </w:rPr>
        <w:t>or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4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on 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5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ass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e  ho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mo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y 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4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un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n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eas</w:t>
      </w:r>
      <w:r>
        <w:rPr>
          <w:sz w:val="22"/>
          <w:szCs w:val="22"/>
        </w:rPr>
        <w:t xml:space="preserve">on, </w:t>
      </w:r>
      <w:r>
        <w:rPr>
          <w:spacing w:val="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ot</w:t>
      </w:r>
      <w:r>
        <w:rPr>
          <w:spacing w:val="-2"/>
          <w:w w:val="102"/>
          <w:sz w:val="22"/>
          <w:szCs w:val="22"/>
        </w:rPr>
        <w:t>h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int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in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io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J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ph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gbe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>1993</w:t>
      </w:r>
      <w:r>
        <w:rPr>
          <w:spacing w:val="-1"/>
          <w:sz w:val="22"/>
          <w:szCs w:val="22"/>
        </w:rPr>
        <w:t>)</w:t>
      </w:r>
      <w:r>
        <w:rPr>
          <w:sz w:val="22"/>
          <w:szCs w:val="22"/>
        </w:rPr>
        <w:t>,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on</w:t>
      </w:r>
      <w:r>
        <w:rPr>
          <w:spacing w:val="2"/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m</w:t>
      </w:r>
      <w:r>
        <w:rPr>
          <w:w w:val="102"/>
          <w:sz w:val="22"/>
          <w:szCs w:val="22"/>
        </w:rPr>
        <w:t>po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a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y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ult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as</w:t>
      </w:r>
      <w:r>
        <w:rPr>
          <w:sz w:val="22"/>
          <w:szCs w:val="22"/>
        </w:rPr>
        <w:t>is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.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nds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m</w:t>
      </w:r>
      <w:r>
        <w:rPr>
          <w:w w:val="102"/>
          <w:sz w:val="22"/>
          <w:szCs w:val="22"/>
        </w:rPr>
        <w:t>o</w:t>
      </w:r>
      <w:r>
        <w:rPr>
          <w:spacing w:val="-3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 xml:space="preserve">ity </w:t>
      </w:r>
      <w:r>
        <w:rPr>
          <w:sz w:val="22"/>
          <w:szCs w:val="22"/>
        </w:rPr>
        <w:t xml:space="preserve">is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  int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n 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 xml:space="preserve">th 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on 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  p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pacing w:val="-4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. 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he  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 xml:space="preserve">ht </w:t>
      </w:r>
      <w:r>
        <w:rPr>
          <w:sz w:val="22"/>
          <w:szCs w:val="22"/>
        </w:rPr>
        <w:t>und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ss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un</w:t>
      </w:r>
      <w:r>
        <w:rPr>
          <w:spacing w:val="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ding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.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Fr</w:t>
      </w:r>
      <w:r>
        <w:rPr>
          <w:sz w:val="22"/>
          <w:szCs w:val="22"/>
        </w:rPr>
        <w:t>om</w:t>
      </w:r>
      <w:r>
        <w:rPr>
          <w:spacing w:val="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th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bo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h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"/>
          <w:sz w:val="22"/>
          <w:szCs w:val="22"/>
        </w:rPr>
        <w:t xml:space="preserve"> s</w:t>
      </w:r>
      <w:r>
        <w:rPr>
          <w:sz w:val="22"/>
          <w:szCs w:val="22"/>
        </w:rPr>
        <w:t>up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hu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hu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ings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ide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"/>
          <w:sz w:val="22"/>
          <w:szCs w:val="22"/>
        </w:rPr>
        <w:t xml:space="preserve"> s</w:t>
      </w:r>
      <w:r>
        <w:rPr>
          <w:sz w:val="22"/>
          <w:szCs w:val="22"/>
        </w:rPr>
        <w:t>ph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of 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.</w:t>
      </w:r>
      <w:r>
        <w:rPr>
          <w:spacing w:val="1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a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hum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ide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eca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wi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ho</w:t>
      </w:r>
      <w:r>
        <w:rPr>
          <w:spacing w:val="-2"/>
          <w:w w:val="102"/>
          <w:sz w:val="22"/>
          <w:szCs w:val="22"/>
        </w:rPr>
        <w:t>u</w:t>
      </w:r>
      <w:r>
        <w:rPr>
          <w:w w:val="102"/>
          <w:sz w:val="22"/>
          <w:szCs w:val="22"/>
        </w:rPr>
        <w:t xml:space="preserve">t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ass</w:t>
      </w:r>
      <w:r>
        <w:rPr>
          <w:sz w:val="22"/>
          <w:szCs w:val="22"/>
        </w:rPr>
        <w:t>ion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  wh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5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-1"/>
          <w:sz w:val="22"/>
          <w:szCs w:val="22"/>
        </w:rPr>
        <w:t>s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e</w:t>
      </w:r>
      <w:r>
        <w:rPr>
          <w:spacing w:val="5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mo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ph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5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4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non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l.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</w:t>
      </w:r>
      <w:r>
        <w:rPr>
          <w:sz w:val="22"/>
          <w:szCs w:val="22"/>
        </w:rPr>
        <w:t>oth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ity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ns</w:t>
      </w:r>
      <w:r>
        <w:rPr>
          <w:spacing w:val="1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mo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it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.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is 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on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 xml:space="preserve">y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omb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ty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ass</w:t>
      </w:r>
      <w:r>
        <w:rPr>
          <w:sz w:val="22"/>
          <w:szCs w:val="22"/>
        </w:rPr>
        <w:t>ion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;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,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ph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niq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ly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hum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n.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io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s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bl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nd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ass</w:t>
      </w:r>
      <w:r>
        <w:rPr>
          <w:sz w:val="22"/>
          <w:szCs w:val="22"/>
        </w:rPr>
        <w:t>io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on.</w:t>
      </w:r>
      <w:r>
        <w:rPr>
          <w:spacing w:val="1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t</w:t>
      </w:r>
      <w:r>
        <w:rPr>
          <w:spacing w:val="2"/>
          <w:w w:val="102"/>
          <w:sz w:val="22"/>
          <w:szCs w:val="22"/>
        </w:rPr>
        <w:t>h</w:t>
      </w:r>
      <w:r>
        <w:rPr>
          <w:spacing w:val="-3"/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c</w:t>
      </w:r>
      <w:r>
        <w:rPr>
          <w:spacing w:val="-4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?</w:t>
      </w:r>
    </w:p>
    <w:p w:rsidR="00D879FE" w:rsidRDefault="00D879FE">
      <w:pPr>
        <w:spacing w:before="12" w:line="220" w:lineRule="exact"/>
        <w:rPr>
          <w:sz w:val="22"/>
          <w:szCs w:val="22"/>
        </w:rPr>
      </w:pPr>
    </w:p>
    <w:p w:rsidR="00D879FE" w:rsidRDefault="008A4EFC">
      <w:pPr>
        <w:ind w:left="152" w:right="5743"/>
        <w:jc w:val="both"/>
        <w:rPr>
          <w:sz w:val="22"/>
          <w:szCs w:val="22"/>
        </w:rPr>
      </w:pPr>
      <w:r>
        <w:rPr>
          <w:b/>
          <w:spacing w:val="1"/>
          <w:sz w:val="22"/>
          <w:szCs w:val="22"/>
        </w:rPr>
        <w:t>T</w:t>
      </w:r>
      <w:r>
        <w:rPr>
          <w:b/>
          <w:spacing w:val="2"/>
          <w:sz w:val="22"/>
          <w:szCs w:val="22"/>
        </w:rPr>
        <w:t>H</w:t>
      </w:r>
      <w:r>
        <w:rPr>
          <w:b/>
          <w:sz w:val="22"/>
          <w:szCs w:val="22"/>
        </w:rPr>
        <w:t>E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P</w:t>
      </w:r>
      <w:r>
        <w:rPr>
          <w:b/>
          <w:spacing w:val="-2"/>
          <w:sz w:val="22"/>
          <w:szCs w:val="22"/>
        </w:rPr>
        <w:t>U</w:t>
      </w:r>
      <w:r>
        <w:rPr>
          <w:b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P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S</w:t>
      </w:r>
      <w:r>
        <w:rPr>
          <w:b/>
          <w:sz w:val="22"/>
          <w:szCs w:val="22"/>
        </w:rPr>
        <w:t>E</w:t>
      </w:r>
      <w:r>
        <w:rPr>
          <w:b/>
          <w:spacing w:val="23"/>
          <w:sz w:val="22"/>
          <w:szCs w:val="22"/>
        </w:rPr>
        <w:t xml:space="preserve"> </w:t>
      </w:r>
      <w:r>
        <w:rPr>
          <w:b/>
          <w:sz w:val="22"/>
          <w:szCs w:val="22"/>
        </w:rPr>
        <w:t>OF</w:t>
      </w:r>
      <w:r>
        <w:rPr>
          <w:b/>
          <w:spacing w:val="8"/>
          <w:sz w:val="22"/>
          <w:szCs w:val="22"/>
        </w:rPr>
        <w:t xml:space="preserve"> </w:t>
      </w:r>
      <w:r>
        <w:rPr>
          <w:b/>
          <w:spacing w:val="1"/>
          <w:w w:val="102"/>
          <w:sz w:val="22"/>
          <w:szCs w:val="22"/>
        </w:rPr>
        <w:t>ET</w:t>
      </w:r>
      <w:r>
        <w:rPr>
          <w:b/>
          <w:spacing w:val="2"/>
          <w:w w:val="102"/>
          <w:sz w:val="22"/>
          <w:szCs w:val="22"/>
        </w:rPr>
        <w:t>H</w:t>
      </w:r>
      <w:r>
        <w:rPr>
          <w:b/>
          <w:spacing w:val="-1"/>
          <w:w w:val="102"/>
          <w:sz w:val="22"/>
          <w:szCs w:val="22"/>
        </w:rPr>
        <w:t>I</w:t>
      </w:r>
      <w:r>
        <w:rPr>
          <w:b/>
          <w:w w:val="102"/>
          <w:sz w:val="22"/>
          <w:szCs w:val="22"/>
        </w:rPr>
        <w:t>CS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6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5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udy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s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hu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6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.</w:t>
      </w:r>
      <w:r>
        <w:rPr>
          <w:spacing w:val="5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po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9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ud</w:t>
      </w:r>
      <w:r>
        <w:rPr>
          <w:spacing w:val="-2"/>
          <w:w w:val="102"/>
          <w:sz w:val="22"/>
          <w:szCs w:val="22"/>
        </w:rPr>
        <w:t>y</w:t>
      </w:r>
      <w:r>
        <w:rPr>
          <w:w w:val="102"/>
          <w:sz w:val="22"/>
          <w:szCs w:val="22"/>
        </w:rPr>
        <w:t xml:space="preserve">ing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ms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 xml:space="preserve"> 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hu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ur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nf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ms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m.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y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thi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b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tudy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lo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.</w:t>
      </w:r>
      <w:r>
        <w:rPr>
          <w:spacing w:val="3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tudy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lo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p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nk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mo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rr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ly</w:t>
      </w:r>
      <w:r>
        <w:rPr>
          <w:spacing w:val="38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nd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voids</w:t>
      </w:r>
      <w:r>
        <w:rPr>
          <w:spacing w:val="3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tudy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ogy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ps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one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ee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3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ious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ou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look.</w:t>
      </w:r>
      <w:r>
        <w:rPr>
          <w:spacing w:val="38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he </w:t>
      </w:r>
      <w:r>
        <w:rPr>
          <w:spacing w:val="1"/>
          <w:sz w:val="22"/>
          <w:szCs w:val="22"/>
        </w:rPr>
        <w:t>sa</w:t>
      </w:r>
      <w:r>
        <w:rPr>
          <w:sz w:val="22"/>
          <w:szCs w:val="22"/>
        </w:rPr>
        <w:t>me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ppli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thi</w:t>
      </w:r>
      <w:r>
        <w:rPr>
          <w:spacing w:val="1"/>
          <w:sz w:val="22"/>
          <w:szCs w:val="22"/>
        </w:rPr>
        <w:t>cs</w:t>
      </w:r>
      <w:r>
        <w:rPr>
          <w:sz w:val="22"/>
          <w:szCs w:val="22"/>
        </w:rPr>
        <w:t>.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udy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lps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d.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ining</w:t>
      </w:r>
      <w:r>
        <w:rPr>
          <w:spacing w:val="10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in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s 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hou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d 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 xml:space="preserve">e 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 xml:space="preserve">us 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e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ec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s 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our  own </w:t>
      </w:r>
      <w:r>
        <w:rPr>
          <w:spacing w:val="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op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 xml:space="preserve">s 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t </w:t>
      </w:r>
      <w:r>
        <w:rPr>
          <w:spacing w:val="1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o </w:t>
      </w:r>
      <w:r>
        <w:rPr>
          <w:sz w:val="22"/>
          <w:szCs w:val="22"/>
        </w:rPr>
        <w:t>und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if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i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ight</w:t>
      </w:r>
      <w:r>
        <w:rPr>
          <w:spacing w:val="2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in </w:t>
      </w:r>
      <w:r>
        <w:rPr>
          <w:sz w:val="22"/>
          <w:szCs w:val="22"/>
        </w:rPr>
        <w:t>our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own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ondu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1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ke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fi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ble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gg</w:t>
      </w:r>
      <w:r>
        <w:rPr>
          <w:spacing w:val="1"/>
          <w:sz w:val="22"/>
          <w:szCs w:val="22"/>
        </w:rPr>
        <w:t>es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ions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 o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ol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ow,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how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f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ecess</w:t>
      </w:r>
      <w:r>
        <w:rPr>
          <w:sz w:val="22"/>
          <w:szCs w:val="22"/>
        </w:rPr>
        <w:t>ity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tho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ho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did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3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udy</w:t>
      </w:r>
      <w:r>
        <w:rPr>
          <w:spacing w:val="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-3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2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in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hi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d,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2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the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tudy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ic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a  p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ond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tion 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 xml:space="preserve">or 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rr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 xml:space="preserve">t </w:t>
      </w:r>
      <w:r>
        <w:rPr>
          <w:spacing w:val="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eas</w:t>
      </w:r>
      <w:r>
        <w:rPr>
          <w:sz w:val="22"/>
          <w:szCs w:val="22"/>
        </w:rPr>
        <w:t xml:space="preserve">oning, 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pl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ng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e 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thout </w:t>
      </w:r>
      <w:r>
        <w:rPr>
          <w:spacing w:val="10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the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ic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2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ot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hink</w:t>
      </w:r>
      <w:r>
        <w:rPr>
          <w:spacing w:val="3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tly.</w:t>
      </w:r>
      <w:r>
        <w:rPr>
          <w:spacing w:val="4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to</w:t>
      </w:r>
      <w:r>
        <w:rPr>
          <w:spacing w:val="-3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ous</w:t>
      </w:r>
      <w:r>
        <w:rPr>
          <w:spacing w:val="3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ing</w:t>
      </w:r>
      <w:r>
        <w:rPr>
          <w:spacing w:val="3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“</w:t>
      </w:r>
      <w:r>
        <w:rPr>
          <w:b/>
          <w:i/>
          <w:spacing w:val="-2"/>
          <w:sz w:val="22"/>
          <w:szCs w:val="22"/>
        </w:rPr>
        <w:t>k</w:t>
      </w:r>
      <w:r>
        <w:rPr>
          <w:b/>
          <w:i/>
          <w:spacing w:val="-1"/>
          <w:sz w:val="22"/>
          <w:szCs w:val="22"/>
        </w:rPr>
        <w:t>n</w:t>
      </w:r>
      <w:r>
        <w:rPr>
          <w:b/>
          <w:i/>
          <w:sz w:val="22"/>
          <w:szCs w:val="22"/>
        </w:rPr>
        <w:t>o</w:t>
      </w:r>
      <w:r>
        <w:rPr>
          <w:b/>
          <w:i/>
          <w:spacing w:val="1"/>
          <w:sz w:val="22"/>
          <w:szCs w:val="22"/>
        </w:rPr>
        <w:t>w</w:t>
      </w:r>
      <w:r>
        <w:rPr>
          <w:b/>
          <w:i/>
          <w:spacing w:val="2"/>
          <w:sz w:val="22"/>
          <w:szCs w:val="22"/>
        </w:rPr>
        <w:t>l</w:t>
      </w:r>
      <w:r>
        <w:rPr>
          <w:b/>
          <w:i/>
          <w:spacing w:val="1"/>
          <w:sz w:val="22"/>
          <w:szCs w:val="22"/>
        </w:rPr>
        <w:t>e</w:t>
      </w:r>
      <w:r>
        <w:rPr>
          <w:b/>
          <w:i/>
          <w:sz w:val="22"/>
          <w:szCs w:val="22"/>
        </w:rPr>
        <w:t>dge</w:t>
      </w:r>
      <w:r>
        <w:rPr>
          <w:b/>
          <w:i/>
          <w:spacing w:val="46"/>
          <w:sz w:val="22"/>
          <w:szCs w:val="22"/>
        </w:rPr>
        <w:t xml:space="preserve"> </w:t>
      </w:r>
      <w:r>
        <w:rPr>
          <w:b/>
          <w:i/>
          <w:spacing w:val="2"/>
          <w:sz w:val="22"/>
          <w:szCs w:val="22"/>
        </w:rPr>
        <w:t>i</w:t>
      </w:r>
      <w:r>
        <w:rPr>
          <w:b/>
          <w:i/>
          <w:sz w:val="22"/>
          <w:szCs w:val="22"/>
        </w:rPr>
        <w:t>s</w:t>
      </w:r>
      <w:r>
        <w:rPr>
          <w:b/>
          <w:i/>
          <w:spacing w:val="23"/>
          <w:sz w:val="22"/>
          <w:szCs w:val="22"/>
        </w:rPr>
        <w:t xml:space="preserve"> </w:t>
      </w:r>
      <w:r>
        <w:rPr>
          <w:b/>
          <w:i/>
          <w:spacing w:val="3"/>
          <w:w w:val="102"/>
          <w:sz w:val="22"/>
          <w:szCs w:val="22"/>
        </w:rPr>
        <w:t>v</w:t>
      </w:r>
      <w:r>
        <w:rPr>
          <w:b/>
          <w:i/>
          <w:w w:val="102"/>
          <w:sz w:val="22"/>
          <w:szCs w:val="22"/>
        </w:rPr>
        <w:t>i</w:t>
      </w:r>
      <w:r>
        <w:rPr>
          <w:b/>
          <w:i/>
          <w:spacing w:val="-1"/>
          <w:w w:val="102"/>
          <w:sz w:val="22"/>
          <w:szCs w:val="22"/>
        </w:rPr>
        <w:t>r</w:t>
      </w:r>
      <w:r>
        <w:rPr>
          <w:b/>
          <w:i/>
          <w:w w:val="102"/>
          <w:sz w:val="22"/>
          <w:szCs w:val="22"/>
        </w:rPr>
        <w:t>t</w:t>
      </w:r>
      <w:r>
        <w:rPr>
          <w:b/>
          <w:i/>
          <w:spacing w:val="-1"/>
          <w:w w:val="102"/>
          <w:sz w:val="22"/>
          <w:szCs w:val="22"/>
        </w:rPr>
        <w:t>u</w:t>
      </w:r>
      <w:r>
        <w:rPr>
          <w:b/>
          <w:i/>
          <w:w w:val="102"/>
          <w:sz w:val="22"/>
          <w:szCs w:val="22"/>
        </w:rPr>
        <w:t xml:space="preserve">e </w:t>
      </w:r>
      <w:r>
        <w:rPr>
          <w:b/>
          <w:i/>
          <w:sz w:val="22"/>
          <w:szCs w:val="22"/>
        </w:rPr>
        <w:t>a</w:t>
      </w:r>
      <w:r>
        <w:rPr>
          <w:b/>
          <w:i/>
          <w:spacing w:val="-1"/>
          <w:sz w:val="22"/>
          <w:szCs w:val="22"/>
        </w:rPr>
        <w:t>n</w:t>
      </w:r>
      <w:r>
        <w:rPr>
          <w:b/>
          <w:i/>
          <w:sz w:val="22"/>
          <w:szCs w:val="22"/>
        </w:rPr>
        <w:t>d</w:t>
      </w:r>
      <w:r>
        <w:rPr>
          <w:b/>
          <w:i/>
          <w:spacing w:val="43"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ig</w:t>
      </w:r>
      <w:r>
        <w:rPr>
          <w:b/>
          <w:i/>
          <w:spacing w:val="-1"/>
          <w:sz w:val="22"/>
          <w:szCs w:val="22"/>
        </w:rPr>
        <w:t>n</w:t>
      </w:r>
      <w:r>
        <w:rPr>
          <w:b/>
          <w:i/>
          <w:sz w:val="22"/>
          <w:szCs w:val="22"/>
        </w:rPr>
        <w:t>o</w:t>
      </w:r>
      <w:r>
        <w:rPr>
          <w:b/>
          <w:i/>
          <w:spacing w:val="1"/>
          <w:sz w:val="22"/>
          <w:szCs w:val="22"/>
        </w:rPr>
        <w:t>r</w:t>
      </w:r>
      <w:r>
        <w:rPr>
          <w:b/>
          <w:i/>
          <w:spacing w:val="2"/>
          <w:sz w:val="22"/>
          <w:szCs w:val="22"/>
        </w:rPr>
        <w:t>a</w:t>
      </w:r>
      <w:r>
        <w:rPr>
          <w:b/>
          <w:i/>
          <w:spacing w:val="-1"/>
          <w:sz w:val="22"/>
          <w:szCs w:val="22"/>
        </w:rPr>
        <w:t>n</w:t>
      </w:r>
      <w:r>
        <w:rPr>
          <w:b/>
          <w:i/>
          <w:spacing w:val="1"/>
          <w:sz w:val="22"/>
          <w:szCs w:val="22"/>
        </w:rPr>
        <w:t>c</w:t>
      </w:r>
      <w:r>
        <w:rPr>
          <w:b/>
          <w:i/>
          <w:sz w:val="22"/>
          <w:szCs w:val="22"/>
        </w:rPr>
        <w:t>e  is</w:t>
      </w:r>
      <w:r>
        <w:rPr>
          <w:b/>
          <w:i/>
          <w:spacing w:val="40"/>
          <w:sz w:val="22"/>
          <w:szCs w:val="22"/>
        </w:rPr>
        <w:t xml:space="preserve"> </w:t>
      </w:r>
      <w:r>
        <w:rPr>
          <w:b/>
          <w:i/>
          <w:spacing w:val="1"/>
          <w:sz w:val="22"/>
          <w:szCs w:val="22"/>
        </w:rPr>
        <w:t>v</w:t>
      </w:r>
      <w:r>
        <w:rPr>
          <w:b/>
          <w:i/>
          <w:spacing w:val="-3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ce</w:t>
      </w:r>
      <w:r>
        <w:rPr>
          <w:sz w:val="22"/>
          <w:szCs w:val="22"/>
        </w:rPr>
        <w:t>”</w:t>
      </w:r>
      <w:r>
        <w:rPr>
          <w:spacing w:val="4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th</w:t>
      </w:r>
      <w:r>
        <w:rPr>
          <w:spacing w:val="4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ing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s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im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udy</w:t>
      </w:r>
      <w:r>
        <w:rPr>
          <w:spacing w:val="4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of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3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p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ft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hi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39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d.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kn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s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po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to </w:t>
      </w:r>
      <w:r>
        <w:rPr>
          <w:sz w:val="22"/>
          <w:szCs w:val="22"/>
        </w:rPr>
        <w:t>do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hing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do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know.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8A4EFC">
      <w:pPr>
        <w:spacing w:line="245" w:lineRule="auto"/>
        <w:ind w:left="152" w:right="106"/>
        <w:jc w:val="both"/>
        <w:rPr>
          <w:sz w:val="22"/>
          <w:szCs w:val="22"/>
        </w:rPr>
      </w:pP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with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.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 oth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ology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on</w:t>
      </w:r>
      <w:r>
        <w:rPr>
          <w:spacing w:val="1"/>
          <w:w w:val="102"/>
          <w:sz w:val="22"/>
          <w:szCs w:val="22"/>
        </w:rPr>
        <w:t>c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n</w:t>
      </w:r>
      <w:r>
        <w:rPr>
          <w:spacing w:val="-2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d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5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ing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u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5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5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5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4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tt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 xml:space="preserve">pts </w:t>
      </w:r>
      <w:r>
        <w:rPr>
          <w:spacing w:val="2"/>
          <w:sz w:val="22"/>
          <w:szCs w:val="22"/>
        </w:rPr>
        <w:t xml:space="preserve"> t</w:t>
      </w:r>
      <w:r>
        <w:rPr>
          <w:sz w:val="22"/>
          <w:szCs w:val="22"/>
        </w:rPr>
        <w:t>o</w:t>
      </w:r>
      <w:r>
        <w:rPr>
          <w:spacing w:val="4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 xml:space="preserve">e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ious 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ia </w:t>
      </w:r>
      <w:r>
        <w:rPr>
          <w:spacing w:val="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of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uty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j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ke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f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rr</w:t>
      </w:r>
      <w:r>
        <w:rPr>
          <w:sz w:val="22"/>
          <w:szCs w:val="22"/>
        </w:rPr>
        <w:t>ing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in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k</w:t>
      </w:r>
      <w:r>
        <w:rPr>
          <w:spacing w:val="2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ot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32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(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noh,</w:t>
      </w:r>
    </w:p>
    <w:p w:rsidR="00D879FE" w:rsidRDefault="008A4EFC">
      <w:pPr>
        <w:spacing w:line="246" w:lineRule="auto"/>
        <w:ind w:left="152" w:right="105"/>
        <w:jc w:val="both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  <w:r>
        <w:rPr>
          <w:sz w:val="22"/>
          <w:szCs w:val="22"/>
        </w:rPr>
        <w:t>2001</w:t>
      </w:r>
      <w:r>
        <w:rPr>
          <w:spacing w:val="-1"/>
          <w:sz w:val="22"/>
          <w:szCs w:val="22"/>
        </w:rPr>
        <w:t>)</w:t>
      </w:r>
      <w:r>
        <w:rPr>
          <w:sz w:val="22"/>
          <w:szCs w:val="22"/>
        </w:rPr>
        <w:t>.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2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uty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k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,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n,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m</w:t>
      </w:r>
      <w:r>
        <w:rPr>
          <w:w w:val="102"/>
          <w:sz w:val="22"/>
          <w:szCs w:val="22"/>
        </w:rPr>
        <w:t>u</w:t>
      </w:r>
      <w:r>
        <w:rPr>
          <w:spacing w:val="-1"/>
          <w:w w:val="102"/>
          <w:sz w:val="22"/>
          <w:szCs w:val="22"/>
        </w:rPr>
        <w:t>s</w:t>
      </w:r>
      <w:r>
        <w:rPr>
          <w:spacing w:val="-3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c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.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 xml:space="preserve">in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ing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qu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>r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uty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ks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spacing w:val="-3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ni</w:t>
      </w:r>
      <w:r>
        <w:rPr>
          <w:spacing w:val="1"/>
          <w:sz w:val="22"/>
          <w:szCs w:val="22"/>
        </w:rPr>
        <w:t>ze</w:t>
      </w:r>
      <w:r>
        <w:rPr>
          <w:sz w:val="22"/>
          <w:szCs w:val="22"/>
        </w:rPr>
        <w:t>d</w:t>
      </w:r>
      <w:r>
        <w:rPr>
          <w:spacing w:val="1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l,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tion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me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in,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ea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ont</w:t>
      </w:r>
      <w:r>
        <w:rPr>
          <w:spacing w:val="3"/>
          <w:w w:val="102"/>
          <w:sz w:val="22"/>
          <w:szCs w:val="22"/>
        </w:rPr>
        <w:t>e</w:t>
      </w:r>
      <w:r>
        <w:rPr>
          <w:spacing w:val="-4"/>
          <w:w w:val="102"/>
          <w:sz w:val="22"/>
          <w:szCs w:val="22"/>
        </w:rPr>
        <w:t>s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ve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me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mon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pl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our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mo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ld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sa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y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>r b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its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ion.</w:t>
      </w:r>
      <w:r>
        <w:rPr>
          <w:spacing w:val="2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xt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q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tion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hip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x</w:t>
      </w:r>
      <w:r>
        <w:rPr>
          <w:sz w:val="22"/>
          <w:szCs w:val="22"/>
        </w:rPr>
        <w:t>iology</w:t>
      </w:r>
      <w:r>
        <w:rPr>
          <w:spacing w:val="1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d</w:t>
      </w:r>
      <w:r>
        <w:rPr>
          <w:spacing w:val="-2"/>
          <w:w w:val="102"/>
          <w:sz w:val="22"/>
          <w:szCs w:val="22"/>
        </w:rPr>
        <w:t>u</w:t>
      </w:r>
      <w:r>
        <w:rPr>
          <w:spacing w:val="1"/>
          <w:w w:val="102"/>
          <w:sz w:val="22"/>
          <w:szCs w:val="22"/>
        </w:rPr>
        <w:t>ca</w:t>
      </w:r>
      <w:r>
        <w:rPr>
          <w:w w:val="102"/>
          <w:sz w:val="22"/>
          <w:szCs w:val="22"/>
        </w:rPr>
        <w:t>tion?</w:t>
      </w:r>
    </w:p>
    <w:p w:rsidR="00D879FE" w:rsidRDefault="00D879FE">
      <w:pPr>
        <w:spacing w:before="3" w:line="160" w:lineRule="exact"/>
        <w:rPr>
          <w:sz w:val="16"/>
          <w:szCs w:val="16"/>
        </w:rPr>
      </w:pPr>
    </w:p>
    <w:p w:rsidR="00D879FE" w:rsidRDefault="008A4EFC">
      <w:pPr>
        <w:spacing w:line="246" w:lineRule="auto"/>
        <w:ind w:left="152" w:right="105"/>
        <w:jc w:val="both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ood</w:t>
      </w:r>
      <w:r>
        <w:rPr>
          <w:spacing w:val="4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4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ion.</w:t>
      </w:r>
      <w:r>
        <w:rPr>
          <w:spacing w:val="5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pacing w:val="-2"/>
          <w:sz w:val="22"/>
          <w:szCs w:val="22"/>
        </w:rPr>
        <w:t>uc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4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a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8A4EFC">
      <w:pPr>
        <w:spacing w:before="36" w:line="245" w:lineRule="auto"/>
        <w:ind w:left="152" w:right="107"/>
        <w:rPr>
          <w:sz w:val="22"/>
          <w:szCs w:val="22"/>
        </w:rPr>
      </w:pP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lue</w:t>
      </w:r>
      <w:r>
        <w:rPr>
          <w:spacing w:val="2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ms</w:t>
      </w:r>
      <w:r>
        <w:rPr>
          <w:spacing w:val="1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2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li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e</w:t>
      </w:r>
      <w:r>
        <w:rPr>
          <w:spacing w:val="1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in </w:t>
      </w:r>
      <w:r>
        <w:rPr>
          <w:sz w:val="22"/>
          <w:szCs w:val="22"/>
        </w:rPr>
        <w:t>the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spacing w:val="-2"/>
          <w:w w:val="102"/>
          <w:sz w:val="22"/>
          <w:szCs w:val="22"/>
        </w:rPr>
        <w:t>o</w:t>
      </w:r>
      <w:r>
        <w:rPr>
          <w:spacing w:val="3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y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3" w:line="220" w:lineRule="exact"/>
        <w:rPr>
          <w:sz w:val="22"/>
          <w:szCs w:val="22"/>
        </w:rPr>
      </w:pPr>
    </w:p>
    <w:p w:rsidR="00D879FE" w:rsidRDefault="008A4EFC">
      <w:pPr>
        <w:ind w:left="152" w:right="1687"/>
        <w:jc w:val="both"/>
        <w:rPr>
          <w:sz w:val="22"/>
          <w:szCs w:val="22"/>
        </w:rPr>
      </w:pP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9" w:line="100" w:lineRule="exact"/>
        <w:rPr>
          <w:sz w:val="11"/>
          <w:szCs w:val="11"/>
        </w:rPr>
      </w:pPr>
    </w:p>
    <w:p w:rsidR="00D879FE" w:rsidRDefault="008A4EFC">
      <w:pPr>
        <w:ind w:left="152" w:right="952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th,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us</w:t>
      </w:r>
      <w:r>
        <w:rPr>
          <w:spacing w:val="3"/>
          <w:sz w:val="22"/>
          <w:szCs w:val="22"/>
        </w:rPr>
        <w:t xml:space="preserve"> e</w:t>
      </w:r>
      <w:r>
        <w:rPr>
          <w:sz w:val="22"/>
          <w:szCs w:val="22"/>
        </w:rPr>
        <w:t>x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mine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“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hool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ought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</w:t>
      </w:r>
      <w:r>
        <w:rPr>
          <w:spacing w:val="-2"/>
          <w:w w:val="102"/>
          <w:sz w:val="22"/>
          <w:szCs w:val="22"/>
        </w:rPr>
        <w:t>h</w:t>
      </w:r>
      <w:r>
        <w:rPr>
          <w:spacing w:val="2"/>
          <w:w w:val="102"/>
          <w:sz w:val="22"/>
          <w:szCs w:val="22"/>
        </w:rPr>
        <w:t>i</w:t>
      </w:r>
      <w:r>
        <w:rPr>
          <w:spacing w:val="-3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o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oph</w:t>
      </w:r>
      <w:r>
        <w:rPr>
          <w:spacing w:val="-2"/>
          <w:w w:val="102"/>
          <w:sz w:val="22"/>
          <w:szCs w:val="22"/>
        </w:rPr>
        <w:t>y</w:t>
      </w:r>
      <w:r>
        <w:rPr>
          <w:spacing w:val="1"/>
          <w:w w:val="102"/>
          <w:sz w:val="22"/>
          <w:szCs w:val="22"/>
        </w:rPr>
        <w:t>.</w:t>
      </w:r>
      <w:r>
        <w:rPr>
          <w:w w:val="102"/>
          <w:sz w:val="22"/>
          <w:szCs w:val="22"/>
        </w:rPr>
        <w:t>”</w:t>
      </w:r>
    </w:p>
    <w:p w:rsidR="00D879FE" w:rsidRDefault="00D879FE">
      <w:pPr>
        <w:spacing w:before="1" w:line="120" w:lineRule="exact"/>
        <w:rPr>
          <w:sz w:val="12"/>
          <w:szCs w:val="12"/>
        </w:rPr>
      </w:pPr>
    </w:p>
    <w:p w:rsidR="00D879FE" w:rsidRDefault="008A4EFC">
      <w:pPr>
        <w:spacing w:line="246" w:lineRule="auto"/>
        <w:ind w:left="152" w:right="104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hool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oup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le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2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on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po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nt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v</w:t>
      </w:r>
      <w:r>
        <w:rPr>
          <w:w w:val="102"/>
          <w:sz w:val="22"/>
          <w:szCs w:val="22"/>
        </w:rPr>
        <w:t>i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w </w:t>
      </w:r>
      <w:r>
        <w:rPr>
          <w:sz w:val="22"/>
          <w:szCs w:val="22"/>
        </w:rPr>
        <w:t>or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ip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ome</w:t>
      </w:r>
      <w:r>
        <w:rPr>
          <w:spacing w:val="1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.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p</w:t>
      </w:r>
      <w:r>
        <w:rPr>
          <w:sz w:val="22"/>
          <w:szCs w:val="22"/>
        </w:rPr>
        <w:t>le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 xml:space="preserve">or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a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bo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ne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ll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-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nd 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in</w:t>
      </w:r>
      <w:r>
        <w:rPr>
          <w:spacing w:val="-1"/>
          <w:sz w:val="22"/>
          <w:szCs w:val="22"/>
        </w:rPr>
        <w:t>-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kin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k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a nu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 xml:space="preserve">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oup,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r </w:t>
      </w:r>
      <w:r>
        <w:rPr>
          <w:sz w:val="22"/>
          <w:szCs w:val="22"/>
        </w:rPr>
        <w:t>op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nion</w:t>
      </w:r>
      <w:r>
        <w:rPr>
          <w:spacing w:val="3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omm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point</w:t>
      </w:r>
      <w:r>
        <w:rPr>
          <w:spacing w:val="3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ti</w:t>
      </w:r>
      <w:r>
        <w:rPr>
          <w:spacing w:val="2"/>
          <w:sz w:val="22"/>
          <w:szCs w:val="22"/>
        </w:rPr>
        <w:t>b</w:t>
      </w:r>
      <w:r>
        <w:rPr>
          <w:sz w:val="22"/>
          <w:szCs w:val="22"/>
        </w:rPr>
        <w:t>le</w:t>
      </w:r>
      <w:r>
        <w:rPr>
          <w:spacing w:val="5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uth,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h,</w:t>
      </w:r>
      <w:r>
        <w:rPr>
          <w:spacing w:val="30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n</w:t>
      </w:r>
      <w:r>
        <w:rPr>
          <w:spacing w:val="-2"/>
          <w:w w:val="102"/>
          <w:sz w:val="22"/>
          <w:szCs w:val="22"/>
        </w:rPr>
        <w:t>o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hing </w:t>
      </w:r>
      <w:r>
        <w:rPr>
          <w:sz w:val="22"/>
          <w:szCs w:val="22"/>
        </w:rPr>
        <w:t>but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uth.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pini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ld</w:t>
      </w:r>
      <w:r>
        <w:rPr>
          <w:spacing w:val="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 a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hi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1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ty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nd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op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but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to the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u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ti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y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h</w:t>
      </w:r>
      <w:r>
        <w:rPr>
          <w:spacing w:val="-2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t 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ty.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6"/>
        <w:jc w:val="both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udy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hool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thought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du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eca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x</w:t>
      </w:r>
      <w:r>
        <w:rPr>
          <w:w w:val="102"/>
          <w:sz w:val="22"/>
          <w:szCs w:val="22"/>
        </w:rPr>
        <w:t>po</w:t>
      </w:r>
      <w:r>
        <w:rPr>
          <w:spacing w:val="-1"/>
          <w:w w:val="102"/>
          <w:sz w:val="22"/>
          <w:szCs w:val="22"/>
        </w:rPr>
        <w:t>s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 xml:space="preserve">us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 t</w:t>
      </w:r>
      <w:r>
        <w:rPr>
          <w:spacing w:val="1"/>
          <w:sz w:val="22"/>
          <w:szCs w:val="22"/>
        </w:rPr>
        <w:t>eac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ous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ts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r</w:t>
      </w:r>
      <w:r>
        <w:rPr>
          <w:spacing w:val="2"/>
          <w:sz w:val="22"/>
          <w:szCs w:val="22"/>
        </w:rPr>
        <w:t xml:space="preserve"> i</w:t>
      </w:r>
      <w:r>
        <w:rPr>
          <w:sz w:val="22"/>
          <w:szCs w:val="22"/>
        </w:rPr>
        <w:t>mp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1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f</w:t>
      </w:r>
      <w:r>
        <w:rPr>
          <w:spacing w:val="-2"/>
          <w:w w:val="102"/>
          <w:sz w:val="22"/>
          <w:szCs w:val="22"/>
        </w:rPr>
        <w:t>o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 xml:space="preserve">lowing </w:t>
      </w:r>
      <w:r>
        <w:rPr>
          <w:spacing w:val="1"/>
          <w:sz w:val="22"/>
          <w:szCs w:val="22"/>
        </w:rPr>
        <w:t>sec</w:t>
      </w:r>
      <w:r>
        <w:rPr>
          <w:sz w:val="22"/>
          <w:szCs w:val="22"/>
        </w:rPr>
        <w:t>tion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,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 xml:space="preserve">we </w:t>
      </w:r>
      <w:r>
        <w:rPr>
          <w:spacing w:val="1"/>
          <w:sz w:val="22"/>
          <w:szCs w:val="22"/>
        </w:rPr>
        <w:t xml:space="preserve"> s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l </w:t>
      </w:r>
      <w:r>
        <w:rPr>
          <w:spacing w:val="1"/>
          <w:sz w:val="22"/>
          <w:szCs w:val="22"/>
        </w:rPr>
        <w:t xml:space="preserve"> e</w:t>
      </w:r>
      <w:r>
        <w:rPr>
          <w:spacing w:val="-2"/>
          <w:sz w:val="22"/>
          <w:szCs w:val="22"/>
        </w:rPr>
        <w:t>x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ne 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m</w:t>
      </w:r>
      <w:r>
        <w:rPr>
          <w:sz w:val="22"/>
          <w:szCs w:val="22"/>
        </w:rPr>
        <w:t xml:space="preserve">e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w  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-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 xml:space="preserve">n 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sc</w:t>
      </w:r>
      <w:r>
        <w:rPr>
          <w:sz w:val="22"/>
          <w:szCs w:val="22"/>
        </w:rPr>
        <w:t>hoo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s 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  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ophi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ht 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ir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ip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opon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nt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9" w:line="200" w:lineRule="exact"/>
      </w:pPr>
    </w:p>
    <w:p w:rsidR="00D879FE" w:rsidRDefault="008A4EFC">
      <w:pPr>
        <w:spacing w:line="300" w:lineRule="exact"/>
        <w:ind w:left="152" w:right="7396"/>
        <w:jc w:val="both"/>
        <w:rPr>
          <w:rFonts w:ascii="Arial Black" w:eastAsia="Arial Black" w:hAnsi="Arial Black" w:cs="Arial Black"/>
          <w:sz w:val="22"/>
          <w:szCs w:val="22"/>
        </w:rPr>
      </w:pPr>
      <w:r>
        <w:rPr>
          <w:rFonts w:ascii="Arial Black" w:eastAsia="Arial Black" w:hAnsi="Arial Black" w:cs="Arial Black"/>
          <w:spacing w:val="1"/>
          <w:w w:val="102"/>
          <w:position w:val="1"/>
          <w:sz w:val="22"/>
          <w:szCs w:val="22"/>
        </w:rPr>
        <w:t>I</w:t>
      </w:r>
      <w:r>
        <w:rPr>
          <w:rFonts w:ascii="Arial Black" w:eastAsia="Arial Black" w:hAnsi="Arial Black" w:cs="Arial Black"/>
          <w:w w:val="102"/>
          <w:position w:val="1"/>
          <w:sz w:val="22"/>
          <w:szCs w:val="22"/>
        </w:rPr>
        <w:t>DEA</w:t>
      </w:r>
      <w:r>
        <w:rPr>
          <w:rFonts w:ascii="Arial Black" w:eastAsia="Arial Black" w:hAnsi="Arial Black" w:cs="Arial Black"/>
          <w:spacing w:val="3"/>
          <w:w w:val="102"/>
          <w:position w:val="1"/>
          <w:sz w:val="22"/>
          <w:szCs w:val="22"/>
        </w:rPr>
        <w:t>L</w:t>
      </w:r>
      <w:r>
        <w:rPr>
          <w:rFonts w:ascii="Arial Black" w:eastAsia="Arial Black" w:hAnsi="Arial Black" w:cs="Arial Black"/>
          <w:spacing w:val="-1"/>
          <w:w w:val="102"/>
          <w:position w:val="1"/>
          <w:sz w:val="22"/>
          <w:szCs w:val="22"/>
        </w:rPr>
        <w:t>I</w:t>
      </w:r>
      <w:r>
        <w:rPr>
          <w:rFonts w:ascii="Arial Black" w:eastAsia="Arial Black" w:hAnsi="Arial Black" w:cs="Arial Black"/>
          <w:w w:val="102"/>
          <w:position w:val="1"/>
          <w:sz w:val="22"/>
          <w:szCs w:val="22"/>
        </w:rPr>
        <w:t>SM</w:t>
      </w:r>
    </w:p>
    <w:p w:rsidR="00D879FE" w:rsidRDefault="00D879FE">
      <w:pPr>
        <w:spacing w:before="1" w:line="100" w:lineRule="exact"/>
        <w:rPr>
          <w:sz w:val="11"/>
          <w:szCs w:val="11"/>
        </w:rPr>
      </w:pPr>
    </w:p>
    <w:p w:rsidR="00D879FE" w:rsidRDefault="008A4EFC">
      <w:pPr>
        <w:spacing w:line="245" w:lineRule="auto"/>
        <w:ind w:left="152" w:right="10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Fr</w:t>
      </w:r>
      <w:r>
        <w:rPr>
          <w:sz w:val="22"/>
          <w:szCs w:val="22"/>
        </w:rPr>
        <w:t>om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ng,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f</w:t>
      </w:r>
      <w:r>
        <w:rPr>
          <w:spacing w:val="1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1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e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.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7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t </w:t>
      </w:r>
      <w:r>
        <w:rPr>
          <w:sz w:val="22"/>
          <w:szCs w:val="22"/>
        </w:rPr>
        <w:t>is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lik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ly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u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tion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spacing w:val="3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h</w:t>
      </w:r>
      <w:r>
        <w:rPr>
          <w:spacing w:val="-3"/>
          <w:w w:val="102"/>
          <w:sz w:val="22"/>
          <w:szCs w:val="22"/>
        </w:rPr>
        <w:t>i</w:t>
      </w:r>
      <w:r>
        <w:rPr>
          <w:spacing w:val="3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ve</w:t>
      </w:r>
      <w:r>
        <w:rPr>
          <w:w w:val="102"/>
          <w:sz w:val="22"/>
          <w:szCs w:val="22"/>
        </w:rPr>
        <w:t>d.</w:t>
      </w:r>
    </w:p>
    <w:p w:rsidR="00D879FE" w:rsidRDefault="00D879FE">
      <w:pPr>
        <w:spacing w:before="3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is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sc</w:t>
      </w:r>
      <w:r>
        <w:rPr>
          <w:sz w:val="22"/>
          <w:szCs w:val="22"/>
        </w:rPr>
        <w:t>ho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l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thou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1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“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lt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s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,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nt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l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 xml:space="preserve">” 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5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5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m,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id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m 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-2"/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  but</w:t>
      </w:r>
      <w:r>
        <w:rPr>
          <w:spacing w:val="52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ity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ind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idu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3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ind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>ou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>ht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bly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on,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h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ts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of id</w:t>
      </w:r>
      <w:r>
        <w:rPr>
          <w:spacing w:val="1"/>
          <w:sz w:val="22"/>
          <w:szCs w:val="22"/>
        </w:rPr>
        <w:t>eas</w:t>
      </w:r>
      <w:r>
        <w:rPr>
          <w:sz w:val="22"/>
          <w:szCs w:val="22"/>
        </w:rPr>
        <w:t>.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y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2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f</w:t>
      </w:r>
      <w:r>
        <w:rPr>
          <w:spacing w:val="2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univ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lly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1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ious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po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nt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.</w:t>
      </w:r>
      <w:r>
        <w:rPr>
          <w:spacing w:val="2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2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b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l</w:t>
      </w:r>
      <w:r>
        <w:rPr>
          <w:spacing w:val="2"/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e</w:t>
      </w:r>
      <w:r>
        <w:rPr>
          <w:spacing w:val="-5"/>
          <w:w w:val="102"/>
          <w:sz w:val="22"/>
          <w:szCs w:val="22"/>
        </w:rPr>
        <w:t>v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in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du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tu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.e</w:t>
      </w:r>
      <w:r>
        <w:rPr>
          <w:sz w:val="22"/>
          <w:szCs w:val="22"/>
        </w:rPr>
        <w:t>.</w:t>
      </w:r>
      <w:r>
        <w:rPr>
          <w:spacing w:val="3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it</w:t>
      </w:r>
      <w:r>
        <w:rPr>
          <w:spacing w:val="3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3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itute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,</w:t>
      </w:r>
      <w:r>
        <w:rPr>
          <w:spacing w:val="4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this</w:t>
      </w:r>
      <w:r>
        <w:rPr>
          <w:spacing w:val="3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d</w:t>
      </w:r>
      <w:r>
        <w:rPr>
          <w:spacing w:val="-2"/>
          <w:w w:val="102"/>
          <w:sz w:val="22"/>
          <w:szCs w:val="22"/>
        </w:rPr>
        <w:t>u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li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m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ts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10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th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n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8A4EFC">
      <w:pPr>
        <w:ind w:left="152" w:right="2661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uni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ni</w:t>
      </w:r>
      <w:r>
        <w:rPr>
          <w:spacing w:val="-1"/>
          <w:sz w:val="22"/>
          <w:szCs w:val="22"/>
        </w:rPr>
        <w:t>f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tion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pi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i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9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6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e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opon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nts 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 xml:space="preserve">e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a 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pi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ng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who 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i</w:t>
      </w:r>
      <w:r>
        <w:rPr>
          <w:spacing w:val="-4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e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l </w:t>
      </w:r>
      <w:r>
        <w:rPr>
          <w:spacing w:val="1"/>
          <w:sz w:val="22"/>
          <w:szCs w:val="22"/>
        </w:rPr>
        <w:t xml:space="preserve"> a</w:t>
      </w:r>
      <w:r>
        <w:rPr>
          <w:sz w:val="22"/>
          <w:szCs w:val="22"/>
        </w:rPr>
        <w:t xml:space="preserve">nd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s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pon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ble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fo</w:t>
      </w:r>
      <w:r>
        <w:rPr>
          <w:sz w:val="22"/>
          <w:szCs w:val="22"/>
        </w:rPr>
        <w:t>r</w:t>
      </w:r>
      <w:r>
        <w:rPr>
          <w:spacing w:val="2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his</w:t>
      </w:r>
      <w:r>
        <w:rPr>
          <w:spacing w:val="2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ons</w:t>
      </w:r>
      <w:r>
        <w:rPr>
          <w:spacing w:val="3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ac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3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di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imp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3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 </w:t>
      </w:r>
      <w:r>
        <w:rPr>
          <w:sz w:val="22"/>
          <w:szCs w:val="22"/>
        </w:rPr>
        <w:t>ob</w:t>
      </w:r>
      <w:r>
        <w:rPr>
          <w:spacing w:val="2"/>
          <w:sz w:val="22"/>
          <w:szCs w:val="22"/>
        </w:rPr>
        <w:t>j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ec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-3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tu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b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ing.</w:t>
      </w:r>
    </w:p>
    <w:p w:rsidR="00D879FE" w:rsidRDefault="00D879FE">
      <w:pPr>
        <w:spacing w:before="12" w:line="220" w:lineRule="exact"/>
        <w:rPr>
          <w:sz w:val="22"/>
          <w:szCs w:val="22"/>
        </w:rPr>
      </w:pPr>
    </w:p>
    <w:p w:rsidR="00D879FE" w:rsidRDefault="008A4EFC">
      <w:pPr>
        <w:ind w:left="152" w:right="1720"/>
        <w:jc w:val="both"/>
        <w:rPr>
          <w:sz w:val="22"/>
          <w:szCs w:val="22"/>
        </w:rPr>
      </w:pPr>
      <w:r>
        <w:rPr>
          <w:b/>
          <w:spacing w:val="-1"/>
          <w:sz w:val="22"/>
          <w:szCs w:val="22"/>
        </w:rPr>
        <w:t>S</w:t>
      </w:r>
      <w:r>
        <w:rPr>
          <w:b/>
          <w:sz w:val="22"/>
          <w:szCs w:val="22"/>
        </w:rPr>
        <w:t>O</w:t>
      </w:r>
      <w:r>
        <w:rPr>
          <w:b/>
          <w:spacing w:val="3"/>
          <w:sz w:val="22"/>
          <w:szCs w:val="22"/>
        </w:rPr>
        <w:t>M</w:t>
      </w:r>
      <w:r>
        <w:rPr>
          <w:b/>
          <w:sz w:val="22"/>
          <w:szCs w:val="22"/>
        </w:rPr>
        <w:t>E</w:t>
      </w:r>
      <w:r>
        <w:rPr>
          <w:b/>
          <w:spacing w:val="14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O</w:t>
      </w:r>
      <w:r>
        <w:rPr>
          <w:b/>
          <w:sz w:val="22"/>
          <w:szCs w:val="22"/>
        </w:rPr>
        <w:t>F</w:t>
      </w:r>
      <w:r>
        <w:rPr>
          <w:b/>
          <w:spacing w:val="8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HE</w:t>
      </w:r>
      <w:r>
        <w:rPr>
          <w:b/>
          <w:spacing w:val="12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P</w:t>
      </w:r>
      <w:r>
        <w:rPr>
          <w:b/>
          <w:spacing w:val="2"/>
          <w:sz w:val="22"/>
          <w:szCs w:val="22"/>
        </w:rPr>
        <w:t>H</w:t>
      </w:r>
      <w:r>
        <w:rPr>
          <w:b/>
          <w:spacing w:val="1"/>
          <w:sz w:val="22"/>
          <w:szCs w:val="22"/>
        </w:rPr>
        <w:t>I</w:t>
      </w:r>
      <w:r>
        <w:rPr>
          <w:b/>
          <w:spacing w:val="-2"/>
          <w:sz w:val="22"/>
          <w:szCs w:val="22"/>
        </w:rPr>
        <w:t>L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S</w:t>
      </w:r>
      <w:r>
        <w:rPr>
          <w:b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P</w:t>
      </w:r>
      <w:r>
        <w:rPr>
          <w:b/>
          <w:sz w:val="22"/>
          <w:szCs w:val="22"/>
        </w:rPr>
        <w:t>H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RS</w:t>
      </w:r>
      <w:r>
        <w:rPr>
          <w:b/>
          <w:spacing w:val="37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HAT</w:t>
      </w:r>
      <w:r>
        <w:rPr>
          <w:b/>
          <w:spacing w:val="15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P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T</w:t>
      </w:r>
      <w:r>
        <w:rPr>
          <w:b/>
          <w:sz w:val="22"/>
          <w:szCs w:val="22"/>
        </w:rPr>
        <w:t>U</w:t>
      </w:r>
      <w:r>
        <w:rPr>
          <w:b/>
          <w:spacing w:val="1"/>
          <w:sz w:val="22"/>
          <w:szCs w:val="22"/>
        </w:rPr>
        <w:t>L</w:t>
      </w:r>
      <w:r>
        <w:rPr>
          <w:b/>
          <w:sz w:val="22"/>
          <w:szCs w:val="22"/>
        </w:rPr>
        <w:t>A</w:t>
      </w:r>
      <w:r>
        <w:rPr>
          <w:b/>
          <w:spacing w:val="1"/>
          <w:sz w:val="22"/>
          <w:szCs w:val="22"/>
        </w:rPr>
        <w:t>TE</w:t>
      </w:r>
      <w:r>
        <w:rPr>
          <w:b/>
          <w:sz w:val="22"/>
          <w:szCs w:val="22"/>
        </w:rPr>
        <w:t>D</w:t>
      </w:r>
      <w:r>
        <w:rPr>
          <w:b/>
          <w:spacing w:val="33"/>
          <w:sz w:val="22"/>
          <w:szCs w:val="22"/>
        </w:rPr>
        <w:t xml:space="preserve"> </w:t>
      </w:r>
      <w:r>
        <w:rPr>
          <w:b/>
          <w:spacing w:val="-1"/>
          <w:w w:val="102"/>
          <w:sz w:val="22"/>
          <w:szCs w:val="22"/>
        </w:rPr>
        <w:t>I</w:t>
      </w:r>
      <w:r>
        <w:rPr>
          <w:b/>
          <w:w w:val="102"/>
          <w:sz w:val="22"/>
          <w:szCs w:val="22"/>
        </w:rPr>
        <w:t>D</w:t>
      </w:r>
      <w:r>
        <w:rPr>
          <w:b/>
          <w:spacing w:val="1"/>
          <w:w w:val="102"/>
          <w:sz w:val="22"/>
          <w:szCs w:val="22"/>
        </w:rPr>
        <w:t>E</w:t>
      </w:r>
      <w:r>
        <w:rPr>
          <w:b/>
          <w:w w:val="102"/>
          <w:sz w:val="22"/>
          <w:szCs w:val="22"/>
        </w:rPr>
        <w:t>A</w:t>
      </w:r>
      <w:r>
        <w:rPr>
          <w:b/>
          <w:spacing w:val="1"/>
          <w:w w:val="102"/>
          <w:sz w:val="22"/>
          <w:szCs w:val="22"/>
        </w:rPr>
        <w:t>LI</w:t>
      </w:r>
      <w:r>
        <w:rPr>
          <w:b/>
          <w:spacing w:val="-1"/>
          <w:w w:val="102"/>
          <w:sz w:val="22"/>
          <w:szCs w:val="22"/>
        </w:rPr>
        <w:t>S</w:t>
      </w:r>
      <w:r>
        <w:rPr>
          <w:b/>
          <w:w w:val="102"/>
          <w:sz w:val="22"/>
          <w:szCs w:val="22"/>
        </w:rPr>
        <w:t>M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7" w:hanging="67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        </w:t>
      </w:r>
      <w:r>
        <w:rPr>
          <w:b/>
          <w:spacing w:val="-1"/>
          <w:sz w:val="22"/>
          <w:szCs w:val="22"/>
        </w:rPr>
        <w:t>P</w:t>
      </w:r>
      <w:r>
        <w:rPr>
          <w:b/>
          <w:sz w:val="22"/>
          <w:szCs w:val="22"/>
        </w:rPr>
        <w:t>la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o</w:t>
      </w:r>
      <w:r>
        <w:rPr>
          <w:b/>
          <w:spacing w:val="25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(</w:t>
      </w:r>
      <w:r>
        <w:rPr>
          <w:b/>
          <w:sz w:val="22"/>
          <w:szCs w:val="22"/>
        </w:rPr>
        <w:t>4</w:t>
      </w:r>
      <w:r>
        <w:rPr>
          <w:b/>
          <w:spacing w:val="2"/>
          <w:sz w:val="22"/>
          <w:szCs w:val="22"/>
        </w:rPr>
        <w:t>2</w:t>
      </w:r>
      <w:r>
        <w:rPr>
          <w:b/>
          <w:sz w:val="22"/>
          <w:szCs w:val="22"/>
        </w:rPr>
        <w:t>8</w:t>
      </w:r>
      <w:r>
        <w:rPr>
          <w:b/>
          <w:spacing w:val="21"/>
          <w:sz w:val="22"/>
          <w:szCs w:val="22"/>
        </w:rPr>
        <w:t xml:space="preserve"> </w:t>
      </w:r>
      <w:r>
        <w:rPr>
          <w:b/>
          <w:sz w:val="22"/>
          <w:szCs w:val="22"/>
        </w:rPr>
        <w:t>–</w:t>
      </w:r>
      <w:r>
        <w:rPr>
          <w:b/>
          <w:spacing w:val="18"/>
          <w:sz w:val="22"/>
          <w:szCs w:val="22"/>
        </w:rPr>
        <w:t xml:space="preserve"> </w:t>
      </w:r>
      <w:r>
        <w:rPr>
          <w:b/>
          <w:sz w:val="22"/>
          <w:szCs w:val="22"/>
        </w:rPr>
        <w:t>347</w:t>
      </w:r>
      <w:r>
        <w:rPr>
          <w:b/>
          <w:spacing w:val="22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B</w:t>
      </w:r>
      <w:r>
        <w:rPr>
          <w:b/>
          <w:sz w:val="22"/>
          <w:szCs w:val="22"/>
        </w:rPr>
        <w:t>C)</w:t>
      </w:r>
      <w:r>
        <w:rPr>
          <w:b/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pacing w:val="2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j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2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phy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l</w:t>
      </w:r>
      <w:r>
        <w:rPr>
          <w:spacing w:val="29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3"/>
          <w:sz w:val="22"/>
          <w:szCs w:val="22"/>
        </w:rPr>
        <w:t>r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2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ese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b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 xml:space="preserve">e </w:t>
      </w:r>
      <w:r>
        <w:rPr>
          <w:spacing w:val="1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5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rf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t 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 xml:space="preserve">ms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5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  id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l  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ld.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e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2"/>
          <w:sz w:val="22"/>
          <w:szCs w:val="22"/>
        </w:rPr>
        <w:t>f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 xml:space="preserve">t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ms </w:t>
      </w:r>
      <w:r>
        <w:rPr>
          <w:spacing w:val="3"/>
          <w:sz w:val="22"/>
          <w:szCs w:val="22"/>
        </w:rPr>
        <w:t xml:space="preserve"> 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e 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obj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ts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"/>
          <w:sz w:val="22"/>
          <w:szCs w:val="22"/>
        </w:rPr>
        <w:t xml:space="preserve"> 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1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a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eac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to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</w:t>
      </w:r>
      <w:r>
        <w:rPr>
          <w:spacing w:val="1"/>
          <w:w w:val="102"/>
          <w:sz w:val="22"/>
          <w:szCs w:val="22"/>
        </w:rPr>
        <w:t>e</w:t>
      </w:r>
      <w:r>
        <w:rPr>
          <w:spacing w:val="-3"/>
          <w:w w:val="102"/>
          <w:sz w:val="22"/>
          <w:szCs w:val="22"/>
        </w:rPr>
        <w:t>r</w:t>
      </w:r>
      <w:r>
        <w:rPr>
          <w:spacing w:val="2"/>
          <w:w w:val="102"/>
          <w:sz w:val="22"/>
          <w:szCs w:val="22"/>
        </w:rPr>
        <w:t>f</w:t>
      </w:r>
      <w:r>
        <w:rPr>
          <w:spacing w:val="1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ms</w:t>
      </w:r>
      <w:r>
        <w:rPr>
          <w:spacing w:val="1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1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i</w:t>
      </w:r>
      <w:r>
        <w:rPr>
          <w:spacing w:val="2"/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.</w:t>
      </w:r>
    </w:p>
    <w:p w:rsidR="00D879FE" w:rsidRDefault="008A4EFC">
      <w:pPr>
        <w:spacing w:before="70" w:line="245" w:lineRule="auto"/>
        <w:ind w:left="831" w:right="103" w:hanging="67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       </w:t>
      </w:r>
      <w:r>
        <w:rPr>
          <w:spacing w:val="11"/>
          <w:sz w:val="22"/>
          <w:szCs w:val="22"/>
        </w:rPr>
        <w:t xml:space="preserve"> </w:t>
      </w:r>
      <w:r>
        <w:rPr>
          <w:b/>
          <w:sz w:val="22"/>
          <w:szCs w:val="22"/>
        </w:rPr>
        <w:t>G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o</w:t>
      </w:r>
      <w:r>
        <w:rPr>
          <w:b/>
          <w:spacing w:val="3"/>
          <w:sz w:val="22"/>
          <w:szCs w:val="22"/>
        </w:rPr>
        <w:t>r</w:t>
      </w:r>
      <w:r>
        <w:rPr>
          <w:b/>
          <w:spacing w:val="-2"/>
          <w:sz w:val="22"/>
          <w:szCs w:val="22"/>
        </w:rPr>
        <w:t>g</w:t>
      </w:r>
      <w:r>
        <w:rPr>
          <w:b/>
          <w:sz w:val="22"/>
          <w:szCs w:val="22"/>
        </w:rPr>
        <w:t>e</w:t>
      </w:r>
      <w:r>
        <w:rPr>
          <w:b/>
          <w:spacing w:val="9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B</w:t>
      </w:r>
      <w:r>
        <w:rPr>
          <w:b/>
          <w:spacing w:val="-2"/>
          <w:sz w:val="22"/>
          <w:szCs w:val="22"/>
        </w:rPr>
        <w:t>e</w:t>
      </w:r>
      <w:r>
        <w:rPr>
          <w:b/>
          <w:spacing w:val="3"/>
          <w:sz w:val="22"/>
          <w:szCs w:val="22"/>
        </w:rPr>
        <w:t>r</w:t>
      </w:r>
      <w:r>
        <w:rPr>
          <w:b/>
          <w:spacing w:val="-1"/>
          <w:sz w:val="22"/>
          <w:szCs w:val="22"/>
        </w:rPr>
        <w:t>k</w:t>
      </w:r>
      <w:r>
        <w:rPr>
          <w:b/>
          <w:spacing w:val="1"/>
          <w:sz w:val="22"/>
          <w:szCs w:val="22"/>
        </w:rPr>
        <w:t>e</w:t>
      </w:r>
      <w:r>
        <w:rPr>
          <w:b/>
          <w:spacing w:val="-3"/>
          <w:sz w:val="22"/>
          <w:szCs w:val="22"/>
        </w:rPr>
        <w:t>l</w:t>
      </w:r>
      <w:r>
        <w:rPr>
          <w:b/>
          <w:spacing w:val="3"/>
          <w:sz w:val="22"/>
          <w:szCs w:val="22"/>
        </w:rPr>
        <w:t>e</w:t>
      </w:r>
      <w:r>
        <w:rPr>
          <w:b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1</w:t>
      </w:r>
      <w:r>
        <w:rPr>
          <w:spacing w:val="-2"/>
          <w:sz w:val="22"/>
          <w:szCs w:val="22"/>
        </w:rPr>
        <w:t>8</w:t>
      </w:r>
      <w:r>
        <w:rPr>
          <w:spacing w:val="1"/>
          <w:position w:val="11"/>
          <w:sz w:val="15"/>
          <w:szCs w:val="15"/>
        </w:rPr>
        <w:t>t</w:t>
      </w:r>
      <w:r>
        <w:rPr>
          <w:position w:val="11"/>
          <w:sz w:val="15"/>
          <w:szCs w:val="15"/>
        </w:rPr>
        <w:t>h</w:t>
      </w:r>
      <w:r>
        <w:rPr>
          <w:spacing w:val="19"/>
          <w:position w:val="11"/>
          <w:sz w:val="15"/>
          <w:szCs w:val="15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Ir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hu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 xml:space="preserve">l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im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God,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whom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it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tu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s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ft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ts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thly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</w:t>
      </w:r>
      <w:r>
        <w:rPr>
          <w:spacing w:val="2"/>
          <w:w w:val="102"/>
          <w:sz w:val="22"/>
          <w:szCs w:val="22"/>
        </w:rPr>
        <w:t>j</w:t>
      </w:r>
      <w:r>
        <w:rPr>
          <w:w w:val="102"/>
          <w:sz w:val="22"/>
          <w:szCs w:val="22"/>
        </w:rPr>
        <w:t>ou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n.</w:t>
      </w:r>
    </w:p>
    <w:p w:rsidR="00D879FE" w:rsidRDefault="008A4EFC">
      <w:pPr>
        <w:spacing w:before="79" w:line="246" w:lineRule="auto"/>
        <w:ind w:left="831" w:right="103" w:hanging="67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       </w:t>
      </w:r>
      <w:r>
        <w:rPr>
          <w:spacing w:val="18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Im</w:t>
      </w:r>
      <w:r>
        <w:rPr>
          <w:b/>
          <w:spacing w:val="2"/>
          <w:sz w:val="22"/>
          <w:szCs w:val="22"/>
        </w:rPr>
        <w:t>m</w:t>
      </w:r>
      <w:r>
        <w:rPr>
          <w:b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nu</w:t>
      </w:r>
      <w:r>
        <w:rPr>
          <w:b/>
          <w:spacing w:val="3"/>
          <w:sz w:val="22"/>
          <w:szCs w:val="22"/>
        </w:rPr>
        <w:t>e</w:t>
      </w:r>
      <w:r>
        <w:rPr>
          <w:b/>
          <w:sz w:val="22"/>
          <w:szCs w:val="22"/>
        </w:rPr>
        <w:t>l</w:t>
      </w:r>
      <w:r>
        <w:rPr>
          <w:b/>
          <w:spacing w:val="45"/>
          <w:sz w:val="22"/>
          <w:szCs w:val="22"/>
        </w:rPr>
        <w:t xml:space="preserve"> </w:t>
      </w:r>
      <w:r>
        <w:rPr>
          <w:b/>
          <w:sz w:val="22"/>
          <w:szCs w:val="22"/>
        </w:rPr>
        <w:t>Ka</w:t>
      </w:r>
      <w:r>
        <w:rPr>
          <w:b/>
          <w:spacing w:val="-1"/>
          <w:sz w:val="22"/>
          <w:szCs w:val="22"/>
        </w:rPr>
        <w:t>nt</w:t>
      </w:r>
      <w:r>
        <w:rPr>
          <w:sz w:val="22"/>
          <w:szCs w:val="22"/>
        </w:rPr>
        <w:t>,</w:t>
      </w:r>
      <w:r>
        <w:rPr>
          <w:spacing w:val="3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1</w:t>
      </w:r>
      <w:r>
        <w:rPr>
          <w:spacing w:val="2"/>
          <w:sz w:val="22"/>
          <w:szCs w:val="22"/>
        </w:rPr>
        <w:t>8</w:t>
      </w:r>
      <w:r>
        <w:rPr>
          <w:spacing w:val="-1"/>
          <w:position w:val="10"/>
          <w:sz w:val="15"/>
          <w:szCs w:val="15"/>
        </w:rPr>
        <w:t>t</w:t>
      </w:r>
      <w:r>
        <w:rPr>
          <w:position w:val="10"/>
          <w:sz w:val="15"/>
          <w:szCs w:val="15"/>
        </w:rPr>
        <w:t xml:space="preserve">h </w:t>
      </w:r>
      <w:r>
        <w:rPr>
          <w:spacing w:val="10"/>
          <w:position w:val="10"/>
          <w:sz w:val="15"/>
          <w:szCs w:val="15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5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both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a</w:t>
      </w:r>
      <w:r>
        <w:rPr>
          <w:sz w:val="22"/>
          <w:szCs w:val="22"/>
        </w:rPr>
        <w:t>nd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min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.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hou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 tho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his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tions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b</w:t>
      </w:r>
      <w:r>
        <w:rPr>
          <w:spacing w:val="1"/>
          <w:w w:val="102"/>
          <w:sz w:val="22"/>
          <w:szCs w:val="22"/>
        </w:rPr>
        <w:t>ec</w:t>
      </w:r>
      <w:r>
        <w:rPr>
          <w:w w:val="102"/>
          <w:sz w:val="22"/>
          <w:szCs w:val="22"/>
        </w:rPr>
        <w:t>o</w:t>
      </w:r>
      <w:r>
        <w:rPr>
          <w:spacing w:val="-3"/>
          <w:w w:val="102"/>
          <w:sz w:val="22"/>
          <w:szCs w:val="22"/>
        </w:rPr>
        <w:t>m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tu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ppli</w:t>
      </w:r>
      <w:r>
        <w:rPr>
          <w:spacing w:val="1"/>
          <w:sz w:val="22"/>
          <w:szCs w:val="22"/>
        </w:rPr>
        <w:t>ca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le</w:t>
      </w:r>
      <w:r>
        <w:rPr>
          <w:spacing w:val="2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im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r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i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u</w:t>
      </w:r>
      <w:r>
        <w:rPr>
          <w:spacing w:val="2"/>
          <w:w w:val="102"/>
          <w:sz w:val="22"/>
          <w:szCs w:val="22"/>
        </w:rPr>
        <w:t>m</w:t>
      </w:r>
      <w:r>
        <w:rPr>
          <w:spacing w:val="-1"/>
          <w:w w:val="102"/>
          <w:sz w:val="22"/>
          <w:szCs w:val="22"/>
        </w:rPr>
        <w:t>s</w:t>
      </w:r>
      <w:r>
        <w:rPr>
          <w:spacing w:val="2"/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ces</w:t>
      </w:r>
      <w:r>
        <w:rPr>
          <w:w w:val="102"/>
          <w:sz w:val="22"/>
          <w:szCs w:val="22"/>
        </w:rPr>
        <w:t>.</w:t>
      </w:r>
    </w:p>
    <w:p w:rsidR="00D879FE" w:rsidRDefault="008A4EFC">
      <w:pPr>
        <w:spacing w:before="77"/>
        <w:ind w:left="152" w:right="105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        </w:t>
      </w:r>
      <w:r>
        <w:rPr>
          <w:spacing w:val="18"/>
          <w:sz w:val="22"/>
          <w:szCs w:val="22"/>
        </w:rPr>
        <w:t xml:space="preserve"> </w:t>
      </w:r>
      <w:r>
        <w:rPr>
          <w:b/>
          <w:spacing w:val="2"/>
          <w:sz w:val="22"/>
          <w:szCs w:val="22"/>
        </w:rPr>
        <w:t>G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o</w:t>
      </w:r>
      <w:r>
        <w:rPr>
          <w:b/>
          <w:spacing w:val="1"/>
          <w:sz w:val="22"/>
          <w:szCs w:val="22"/>
        </w:rPr>
        <w:t>r</w:t>
      </w:r>
      <w:r>
        <w:rPr>
          <w:b/>
          <w:spacing w:val="-2"/>
          <w:sz w:val="22"/>
          <w:szCs w:val="22"/>
        </w:rPr>
        <w:t>g</w:t>
      </w:r>
      <w:r>
        <w:rPr>
          <w:b/>
          <w:sz w:val="22"/>
          <w:szCs w:val="22"/>
        </w:rPr>
        <w:t>e</w:t>
      </w:r>
      <w:r>
        <w:rPr>
          <w:b/>
          <w:spacing w:val="17"/>
          <w:sz w:val="22"/>
          <w:szCs w:val="22"/>
        </w:rPr>
        <w:t xml:space="preserve"> </w:t>
      </w:r>
      <w:r>
        <w:rPr>
          <w:b/>
          <w:sz w:val="22"/>
          <w:szCs w:val="22"/>
        </w:rPr>
        <w:t>H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g</w:t>
      </w:r>
      <w:r>
        <w:rPr>
          <w:b/>
          <w:spacing w:val="1"/>
          <w:sz w:val="22"/>
          <w:szCs w:val="22"/>
        </w:rPr>
        <w:t>e</w:t>
      </w:r>
      <w:r>
        <w:rPr>
          <w:b/>
          <w:sz w:val="22"/>
          <w:szCs w:val="22"/>
        </w:rPr>
        <w:t>l</w:t>
      </w:r>
      <w:r>
        <w:rPr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1</w:t>
      </w:r>
      <w:r>
        <w:rPr>
          <w:spacing w:val="-2"/>
          <w:sz w:val="22"/>
          <w:szCs w:val="22"/>
        </w:rPr>
        <w:t>9</w:t>
      </w:r>
      <w:r>
        <w:rPr>
          <w:spacing w:val="1"/>
          <w:position w:val="10"/>
          <w:sz w:val="15"/>
          <w:szCs w:val="15"/>
        </w:rPr>
        <w:t>t</w:t>
      </w:r>
      <w:r>
        <w:rPr>
          <w:position w:val="10"/>
          <w:sz w:val="15"/>
          <w:szCs w:val="15"/>
        </w:rPr>
        <w:t>h</w:t>
      </w:r>
      <w:r>
        <w:rPr>
          <w:spacing w:val="23"/>
          <w:position w:val="10"/>
          <w:sz w:val="15"/>
          <w:szCs w:val="15"/>
        </w:rPr>
        <w:t xml:space="preserve"> 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ntu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>e</w:t>
      </w:r>
    </w:p>
    <w:p w:rsidR="00D879FE" w:rsidRDefault="008A4EFC">
      <w:pPr>
        <w:spacing w:before="8"/>
        <w:ind w:left="831"/>
        <w:rPr>
          <w:sz w:val="22"/>
          <w:szCs w:val="22"/>
        </w:rPr>
      </w:pPr>
      <w:r>
        <w:rPr>
          <w:spacing w:val="1"/>
          <w:sz w:val="22"/>
          <w:szCs w:val="22"/>
        </w:rPr>
        <w:t>“a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ut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”</w:t>
      </w:r>
      <w:r>
        <w:rPr>
          <w:sz w:val="22"/>
          <w:szCs w:val="22"/>
        </w:rPr>
        <w:t>,</w:t>
      </w:r>
      <w:r>
        <w:rPr>
          <w:spacing w:val="1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us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ing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2"/>
          <w:sz w:val="22"/>
          <w:szCs w:val="22"/>
        </w:rPr>
        <w:t>v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ne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ut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n.</w:t>
      </w:r>
    </w:p>
    <w:p w:rsidR="00D879FE" w:rsidRDefault="00D879FE">
      <w:pPr>
        <w:spacing w:before="3" w:line="240" w:lineRule="exact"/>
        <w:rPr>
          <w:sz w:val="24"/>
          <w:szCs w:val="24"/>
        </w:rPr>
      </w:pPr>
    </w:p>
    <w:p w:rsidR="00D879FE" w:rsidRDefault="008A4EFC">
      <w:pPr>
        <w:ind w:left="152" w:right="3150"/>
        <w:jc w:val="both"/>
        <w:rPr>
          <w:rFonts w:ascii="Arial Black" w:eastAsia="Arial Black" w:hAnsi="Arial Black" w:cs="Arial Black"/>
          <w:sz w:val="22"/>
          <w:szCs w:val="22"/>
        </w:rPr>
      </w:pPr>
      <w:r>
        <w:rPr>
          <w:rFonts w:ascii="Arial Black" w:eastAsia="Arial Black" w:hAnsi="Arial Black" w:cs="Arial Black"/>
          <w:sz w:val="22"/>
          <w:szCs w:val="22"/>
        </w:rPr>
        <w:t>ED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U</w:t>
      </w:r>
      <w:r>
        <w:rPr>
          <w:rFonts w:ascii="Arial Black" w:eastAsia="Arial Black" w:hAnsi="Arial Black" w:cs="Arial Black"/>
          <w:spacing w:val="2"/>
          <w:sz w:val="22"/>
          <w:szCs w:val="22"/>
        </w:rPr>
        <w:t>C</w:t>
      </w:r>
      <w:r>
        <w:rPr>
          <w:rFonts w:ascii="Arial Black" w:eastAsia="Arial Black" w:hAnsi="Arial Black" w:cs="Arial Black"/>
          <w:sz w:val="22"/>
          <w:szCs w:val="22"/>
        </w:rPr>
        <w:t>AT</w:t>
      </w:r>
      <w:r>
        <w:rPr>
          <w:rFonts w:ascii="Arial Black" w:eastAsia="Arial Black" w:hAnsi="Arial Black" w:cs="Arial Black"/>
          <w:spacing w:val="1"/>
          <w:sz w:val="22"/>
          <w:szCs w:val="22"/>
        </w:rPr>
        <w:t>I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ON</w:t>
      </w:r>
      <w:r>
        <w:rPr>
          <w:rFonts w:ascii="Arial Black" w:eastAsia="Arial Black" w:hAnsi="Arial Black" w:cs="Arial Black"/>
          <w:spacing w:val="2"/>
          <w:sz w:val="22"/>
          <w:szCs w:val="22"/>
        </w:rPr>
        <w:t>A</w:t>
      </w:r>
      <w:r>
        <w:rPr>
          <w:rFonts w:ascii="Arial Black" w:eastAsia="Arial Black" w:hAnsi="Arial Black" w:cs="Arial Black"/>
          <w:sz w:val="22"/>
          <w:szCs w:val="22"/>
        </w:rPr>
        <w:t>L</w:t>
      </w:r>
      <w:r>
        <w:rPr>
          <w:rFonts w:ascii="Arial Black" w:eastAsia="Arial Black" w:hAnsi="Arial Black" w:cs="Arial Black"/>
          <w:spacing w:val="38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pacing w:val="1"/>
          <w:sz w:val="22"/>
          <w:szCs w:val="22"/>
        </w:rPr>
        <w:t>IM</w:t>
      </w:r>
      <w:r>
        <w:rPr>
          <w:rFonts w:ascii="Arial Black" w:eastAsia="Arial Black" w:hAnsi="Arial Black" w:cs="Arial Black"/>
          <w:sz w:val="22"/>
          <w:szCs w:val="22"/>
        </w:rPr>
        <w:t>P</w:t>
      </w:r>
      <w:r>
        <w:rPr>
          <w:rFonts w:ascii="Arial Black" w:eastAsia="Arial Black" w:hAnsi="Arial Black" w:cs="Arial Black"/>
          <w:spacing w:val="1"/>
          <w:sz w:val="22"/>
          <w:szCs w:val="22"/>
        </w:rPr>
        <w:t>LI</w:t>
      </w:r>
      <w:r>
        <w:rPr>
          <w:rFonts w:ascii="Arial Black" w:eastAsia="Arial Black" w:hAnsi="Arial Black" w:cs="Arial Black"/>
          <w:sz w:val="22"/>
          <w:szCs w:val="22"/>
        </w:rPr>
        <w:t>CAT</w:t>
      </w:r>
      <w:r>
        <w:rPr>
          <w:rFonts w:ascii="Arial Black" w:eastAsia="Arial Black" w:hAnsi="Arial Black" w:cs="Arial Black"/>
          <w:spacing w:val="1"/>
          <w:sz w:val="22"/>
          <w:szCs w:val="22"/>
        </w:rPr>
        <w:t>I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ON</w:t>
      </w:r>
      <w:r>
        <w:rPr>
          <w:rFonts w:ascii="Arial Black" w:eastAsia="Arial Black" w:hAnsi="Arial Black" w:cs="Arial Black"/>
          <w:sz w:val="22"/>
          <w:szCs w:val="22"/>
        </w:rPr>
        <w:t>S</w:t>
      </w:r>
      <w:r>
        <w:rPr>
          <w:rFonts w:ascii="Arial Black" w:eastAsia="Arial Black" w:hAnsi="Arial Black" w:cs="Arial Black"/>
          <w:spacing w:val="37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pacing w:val="-1"/>
          <w:sz w:val="22"/>
          <w:szCs w:val="22"/>
        </w:rPr>
        <w:t>O</w:t>
      </w:r>
      <w:r>
        <w:rPr>
          <w:rFonts w:ascii="Arial Black" w:eastAsia="Arial Black" w:hAnsi="Arial Black" w:cs="Arial Black"/>
          <w:sz w:val="22"/>
          <w:szCs w:val="22"/>
        </w:rPr>
        <w:t>F</w:t>
      </w:r>
      <w:r>
        <w:rPr>
          <w:rFonts w:ascii="Arial Black" w:eastAsia="Arial Black" w:hAnsi="Arial Black" w:cs="Arial Black"/>
          <w:spacing w:val="11"/>
          <w:sz w:val="22"/>
          <w:szCs w:val="22"/>
        </w:rPr>
        <w:t xml:space="preserve"> 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I</w:t>
      </w:r>
      <w:r>
        <w:rPr>
          <w:rFonts w:ascii="Arial Black" w:eastAsia="Arial Black" w:hAnsi="Arial Black" w:cs="Arial Black"/>
          <w:spacing w:val="5"/>
          <w:w w:val="102"/>
          <w:sz w:val="22"/>
          <w:szCs w:val="22"/>
        </w:rPr>
        <w:t>D</w:t>
      </w:r>
      <w:r>
        <w:rPr>
          <w:rFonts w:ascii="Arial Black" w:eastAsia="Arial Black" w:hAnsi="Arial Black" w:cs="Arial Black"/>
          <w:spacing w:val="-2"/>
          <w:w w:val="102"/>
          <w:sz w:val="22"/>
          <w:szCs w:val="22"/>
        </w:rPr>
        <w:t>E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A</w:t>
      </w:r>
      <w:r>
        <w:rPr>
          <w:rFonts w:ascii="Arial Black" w:eastAsia="Arial Black" w:hAnsi="Arial Black" w:cs="Arial Black"/>
          <w:spacing w:val="1"/>
          <w:w w:val="102"/>
          <w:sz w:val="22"/>
          <w:szCs w:val="22"/>
        </w:rPr>
        <w:t>LI</w:t>
      </w:r>
      <w:r>
        <w:rPr>
          <w:rFonts w:ascii="Arial Black" w:eastAsia="Arial Black" w:hAnsi="Arial Black" w:cs="Arial Black"/>
          <w:w w:val="102"/>
          <w:sz w:val="22"/>
          <w:szCs w:val="22"/>
        </w:rPr>
        <w:t>SM</w:t>
      </w:r>
    </w:p>
    <w:p w:rsidR="00D879FE" w:rsidRDefault="00D879FE">
      <w:pPr>
        <w:spacing w:before="1" w:line="100" w:lineRule="exact"/>
        <w:rPr>
          <w:sz w:val="11"/>
          <w:szCs w:val="11"/>
        </w:rPr>
      </w:pPr>
    </w:p>
    <w:p w:rsidR="00D879FE" w:rsidRDefault="008A4EFC">
      <w:pPr>
        <w:ind w:left="152" w:right="7561"/>
        <w:jc w:val="both"/>
        <w:rPr>
          <w:sz w:val="22"/>
          <w:szCs w:val="22"/>
        </w:rPr>
      </w:pPr>
      <w:r>
        <w:rPr>
          <w:b/>
          <w:w w:val="102"/>
          <w:sz w:val="22"/>
          <w:szCs w:val="22"/>
        </w:rPr>
        <w:t>R</w:t>
      </w:r>
      <w:r>
        <w:rPr>
          <w:b/>
          <w:spacing w:val="1"/>
          <w:w w:val="102"/>
          <w:sz w:val="22"/>
          <w:szCs w:val="22"/>
        </w:rPr>
        <w:t>E</w:t>
      </w:r>
      <w:r>
        <w:rPr>
          <w:b/>
          <w:w w:val="102"/>
          <w:sz w:val="22"/>
          <w:szCs w:val="22"/>
        </w:rPr>
        <w:t>A</w:t>
      </w:r>
      <w:r>
        <w:rPr>
          <w:b/>
          <w:spacing w:val="1"/>
          <w:w w:val="102"/>
          <w:sz w:val="22"/>
          <w:szCs w:val="22"/>
        </w:rPr>
        <w:t>LI</w:t>
      </w:r>
      <w:r>
        <w:rPr>
          <w:b/>
          <w:spacing w:val="-3"/>
          <w:w w:val="102"/>
          <w:sz w:val="22"/>
          <w:szCs w:val="22"/>
        </w:rPr>
        <w:t>S</w:t>
      </w:r>
      <w:r>
        <w:rPr>
          <w:b/>
          <w:w w:val="102"/>
          <w:sz w:val="22"/>
          <w:szCs w:val="22"/>
        </w:rPr>
        <w:t>M</w:t>
      </w:r>
    </w:p>
    <w:p w:rsidR="00D879FE" w:rsidRDefault="00D879FE">
      <w:pPr>
        <w:spacing w:before="4" w:line="100" w:lineRule="exact"/>
        <w:rPr>
          <w:sz w:val="11"/>
          <w:szCs w:val="11"/>
        </w:rPr>
      </w:pPr>
    </w:p>
    <w:p w:rsidR="00D879FE" w:rsidRDefault="008A4EFC">
      <w:pPr>
        <w:spacing w:line="245" w:lineRule="auto"/>
        <w:ind w:left="152" w:right="107"/>
        <w:jc w:val="both"/>
        <w:rPr>
          <w:sz w:val="22"/>
          <w:szCs w:val="22"/>
        </w:rPr>
      </w:pPr>
      <w:r>
        <w:rPr>
          <w:sz w:val="22"/>
          <w:szCs w:val="22"/>
        </w:rPr>
        <w:t>Anoth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hool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tho</w:t>
      </w:r>
      <w:r>
        <w:rPr>
          <w:spacing w:val="-2"/>
          <w:sz w:val="22"/>
          <w:szCs w:val="22"/>
        </w:rPr>
        <w:t>ug</w:t>
      </w:r>
      <w:r>
        <w:rPr>
          <w:sz w:val="22"/>
          <w:szCs w:val="22"/>
        </w:rPr>
        <w:t>ht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th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g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li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m.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B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m?</w:t>
      </w:r>
      <w:r>
        <w:rPr>
          <w:spacing w:val="1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 xml:space="preserve">be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to </w:t>
      </w:r>
      <w:r>
        <w:rPr>
          <w:sz w:val="22"/>
          <w:szCs w:val="22"/>
        </w:rPr>
        <w:t>und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rs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  the</w:t>
      </w:r>
      <w:r>
        <w:rPr>
          <w:spacing w:val="4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4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49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nt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ib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 xml:space="preserve">s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,</w:t>
      </w:r>
      <w:r>
        <w:rPr>
          <w:spacing w:val="5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y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u</w:t>
      </w:r>
      <w:r>
        <w:rPr>
          <w:spacing w:val="4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hou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47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 xml:space="preserve">o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1"/>
          <w:sz w:val="22"/>
          <w:szCs w:val="22"/>
        </w:rPr>
        <w:t>sc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ss</w:t>
      </w:r>
      <w:r>
        <w:rPr>
          <w:sz w:val="22"/>
          <w:szCs w:val="22"/>
        </w:rPr>
        <w:t>ion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low</w:t>
      </w:r>
      <w:r>
        <w:rPr>
          <w:spacing w:val="11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c</w:t>
      </w:r>
      <w:r>
        <w:rPr>
          <w:spacing w:val="1"/>
          <w:w w:val="102"/>
          <w:sz w:val="22"/>
          <w:szCs w:val="22"/>
        </w:rPr>
        <w:t>a</w:t>
      </w:r>
      <w:r>
        <w:rPr>
          <w:spacing w:val="-3"/>
          <w:w w:val="102"/>
          <w:sz w:val="22"/>
          <w:szCs w:val="22"/>
        </w:rPr>
        <w:t>r</w:t>
      </w:r>
      <w:r>
        <w:rPr>
          <w:spacing w:val="3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f</w:t>
      </w:r>
      <w:r>
        <w:rPr>
          <w:w w:val="102"/>
          <w:sz w:val="22"/>
          <w:szCs w:val="22"/>
        </w:rPr>
        <w:t>u</w:t>
      </w:r>
      <w:r>
        <w:rPr>
          <w:spacing w:val="-3"/>
          <w:w w:val="102"/>
          <w:sz w:val="22"/>
          <w:szCs w:val="22"/>
        </w:rPr>
        <w:t>l</w:t>
      </w:r>
      <w:r>
        <w:rPr>
          <w:spacing w:val="2"/>
          <w:w w:val="102"/>
          <w:sz w:val="22"/>
          <w:szCs w:val="22"/>
        </w:rPr>
        <w:t>l</w:t>
      </w:r>
      <w:r>
        <w:rPr>
          <w:spacing w:val="-2"/>
          <w:w w:val="102"/>
          <w:sz w:val="22"/>
          <w:szCs w:val="22"/>
        </w:rPr>
        <w:t>y</w:t>
      </w:r>
      <w:r>
        <w:rPr>
          <w:b/>
          <w:w w:val="102"/>
          <w:sz w:val="22"/>
          <w:szCs w:val="22"/>
        </w:rPr>
        <w:t>.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6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Rea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 xml:space="preserve">, 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known</w:t>
      </w:r>
      <w:r>
        <w:rPr>
          <w:spacing w:val="5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41"/>
          <w:sz w:val="22"/>
          <w:szCs w:val="22"/>
        </w:rPr>
        <w:t xml:space="preserve"> </w:t>
      </w:r>
      <w:r>
        <w:rPr>
          <w:b/>
          <w:i/>
          <w:spacing w:val="5"/>
          <w:sz w:val="22"/>
          <w:szCs w:val="22"/>
        </w:rPr>
        <w:t>m</w:t>
      </w:r>
      <w:r>
        <w:rPr>
          <w:b/>
          <w:i/>
          <w:spacing w:val="2"/>
          <w:sz w:val="22"/>
          <w:szCs w:val="22"/>
        </w:rPr>
        <w:t>a</w:t>
      </w:r>
      <w:r>
        <w:rPr>
          <w:b/>
          <w:i/>
          <w:spacing w:val="-3"/>
          <w:sz w:val="22"/>
          <w:szCs w:val="22"/>
        </w:rPr>
        <w:t>t</w:t>
      </w:r>
      <w:r>
        <w:rPr>
          <w:b/>
          <w:i/>
          <w:spacing w:val="1"/>
          <w:sz w:val="22"/>
          <w:szCs w:val="22"/>
        </w:rPr>
        <w:t>er</w:t>
      </w:r>
      <w:r>
        <w:rPr>
          <w:b/>
          <w:i/>
          <w:sz w:val="22"/>
          <w:szCs w:val="22"/>
        </w:rPr>
        <w:t>iali</w:t>
      </w:r>
      <w:r>
        <w:rPr>
          <w:b/>
          <w:i/>
          <w:spacing w:val="-1"/>
          <w:sz w:val="22"/>
          <w:szCs w:val="22"/>
        </w:rPr>
        <w:t>s</w:t>
      </w:r>
      <w:r>
        <w:rPr>
          <w:b/>
          <w:i/>
          <w:spacing w:val="2"/>
          <w:sz w:val="22"/>
          <w:szCs w:val="22"/>
        </w:rPr>
        <w:t>m</w:t>
      </w:r>
      <w:r>
        <w:rPr>
          <w:sz w:val="22"/>
          <w:szCs w:val="22"/>
        </w:rPr>
        <w:t xml:space="preserve">, 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5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pp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 xml:space="preserve">e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m. 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45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4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ol</w:t>
      </w:r>
      <w:r>
        <w:rPr>
          <w:spacing w:val="5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of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ophy 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 xml:space="preserve">h  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5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ll 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4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 xml:space="preserve">, 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4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ol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ble 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 xml:space="preserve">into 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 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 xml:space="preserve">r 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5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s</w:t>
      </w:r>
      <w:r>
        <w:rPr>
          <w:spacing w:val="5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3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4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3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im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4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.</w:t>
      </w:r>
      <w:r>
        <w:rPr>
          <w:spacing w:val="4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3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uni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35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ion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tu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1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xi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 xml:space="preserve"> 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,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ind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2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k</w:t>
      </w:r>
      <w:r>
        <w:rPr>
          <w:spacing w:val="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>o</w:t>
      </w:r>
      <w:r>
        <w:rPr>
          <w:spacing w:val="-2"/>
          <w:w w:val="102"/>
          <w:sz w:val="22"/>
          <w:szCs w:val="22"/>
        </w:rPr>
        <w:t>w</w:t>
      </w:r>
      <w:r>
        <w:rPr>
          <w:w w:val="102"/>
          <w:sz w:val="22"/>
          <w:szCs w:val="22"/>
        </w:rPr>
        <w:t>n.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5" w:lineRule="auto"/>
        <w:ind w:left="152" w:right="106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As </w:t>
      </w:r>
      <w:r>
        <w:rPr>
          <w:spacing w:val="3"/>
          <w:sz w:val="22"/>
          <w:szCs w:val="22"/>
        </w:rPr>
        <w:t xml:space="preserve"> a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t 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, 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 xml:space="preserve">the 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ts </w:t>
      </w:r>
      <w:r>
        <w:rPr>
          <w:spacing w:val="1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in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in 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ng 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it  </w:t>
      </w:r>
      <w:r>
        <w:rPr>
          <w:spacing w:val="2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hus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y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y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“see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b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l</w:t>
      </w:r>
      <w:r>
        <w:rPr>
          <w:spacing w:val="-3"/>
          <w:w w:val="102"/>
          <w:sz w:val="22"/>
          <w:szCs w:val="22"/>
        </w:rPr>
        <w:t>i</w:t>
      </w:r>
      <w:r>
        <w:rPr>
          <w:spacing w:val="3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v</w:t>
      </w:r>
      <w:r>
        <w:rPr>
          <w:w w:val="102"/>
          <w:sz w:val="22"/>
          <w:szCs w:val="22"/>
        </w:rPr>
        <w:t>ing</w:t>
      </w:r>
      <w:r>
        <w:rPr>
          <w:spacing w:val="1"/>
          <w:w w:val="102"/>
          <w:sz w:val="22"/>
          <w:szCs w:val="22"/>
        </w:rPr>
        <w:t>”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8A4EFC">
      <w:pPr>
        <w:ind w:left="152" w:right="107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Rea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 xml:space="preserve">m 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5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ime</w:t>
      </w:r>
      <w:r>
        <w:rPr>
          <w:spacing w:val="5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50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lop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to</w:t>
      </w:r>
      <w:r>
        <w:rPr>
          <w:spacing w:val="55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5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1"/>
          <w:sz w:val="22"/>
          <w:szCs w:val="22"/>
        </w:rPr>
        <w:t xml:space="preserve"> </w:t>
      </w:r>
      <w:r>
        <w:rPr>
          <w:b/>
          <w:i/>
          <w:spacing w:val="3"/>
          <w:sz w:val="22"/>
          <w:szCs w:val="22"/>
        </w:rPr>
        <w:t>A</w:t>
      </w:r>
      <w:r>
        <w:rPr>
          <w:b/>
          <w:i/>
          <w:spacing w:val="-1"/>
          <w:sz w:val="22"/>
          <w:szCs w:val="22"/>
        </w:rPr>
        <w:t>r</w:t>
      </w:r>
      <w:r>
        <w:rPr>
          <w:b/>
          <w:i/>
          <w:spacing w:val="2"/>
          <w:sz w:val="22"/>
          <w:szCs w:val="22"/>
        </w:rPr>
        <w:t>i</w:t>
      </w:r>
      <w:r>
        <w:rPr>
          <w:b/>
          <w:i/>
          <w:spacing w:val="-4"/>
          <w:sz w:val="22"/>
          <w:szCs w:val="22"/>
        </w:rPr>
        <w:t>s</w:t>
      </w:r>
      <w:r>
        <w:rPr>
          <w:b/>
          <w:i/>
          <w:spacing w:val="2"/>
          <w:sz w:val="22"/>
          <w:szCs w:val="22"/>
        </w:rPr>
        <w:t>t</w:t>
      </w:r>
      <w:r>
        <w:rPr>
          <w:b/>
          <w:i/>
          <w:sz w:val="22"/>
          <w:szCs w:val="22"/>
        </w:rPr>
        <w:t>ot</w:t>
      </w:r>
      <w:r>
        <w:rPr>
          <w:b/>
          <w:i/>
          <w:spacing w:val="1"/>
          <w:sz w:val="22"/>
          <w:szCs w:val="22"/>
        </w:rPr>
        <w:t>e</w:t>
      </w:r>
      <w:r>
        <w:rPr>
          <w:b/>
          <w:i/>
          <w:sz w:val="22"/>
          <w:szCs w:val="22"/>
        </w:rPr>
        <w:t>l</w:t>
      </w:r>
      <w:r>
        <w:rPr>
          <w:b/>
          <w:i/>
          <w:spacing w:val="-3"/>
          <w:sz w:val="22"/>
          <w:szCs w:val="22"/>
        </w:rPr>
        <w:t>i</w:t>
      </w:r>
      <w:r>
        <w:rPr>
          <w:b/>
          <w:i/>
          <w:spacing w:val="2"/>
          <w:sz w:val="22"/>
          <w:szCs w:val="22"/>
        </w:rPr>
        <w:t>a</w:t>
      </w:r>
      <w:r>
        <w:rPr>
          <w:b/>
          <w:i/>
          <w:spacing w:val="-3"/>
          <w:sz w:val="22"/>
          <w:szCs w:val="22"/>
        </w:rPr>
        <w:t>n</w:t>
      </w:r>
      <w:r>
        <w:rPr>
          <w:b/>
          <w:i/>
          <w:sz w:val="22"/>
          <w:szCs w:val="22"/>
        </w:rPr>
        <w:t xml:space="preserve">, </w:t>
      </w:r>
      <w:r>
        <w:rPr>
          <w:b/>
          <w:i/>
          <w:spacing w:val="14"/>
          <w:sz w:val="22"/>
          <w:szCs w:val="22"/>
        </w:rPr>
        <w:t xml:space="preserve"> </w:t>
      </w:r>
      <w:r>
        <w:rPr>
          <w:b/>
          <w:i/>
          <w:spacing w:val="1"/>
          <w:sz w:val="22"/>
          <w:szCs w:val="22"/>
        </w:rPr>
        <w:t>T</w:t>
      </w:r>
      <w:r>
        <w:rPr>
          <w:b/>
          <w:i/>
          <w:spacing w:val="-1"/>
          <w:sz w:val="22"/>
          <w:szCs w:val="22"/>
        </w:rPr>
        <w:t>h</w:t>
      </w:r>
      <w:r>
        <w:rPr>
          <w:b/>
          <w:i/>
          <w:sz w:val="22"/>
          <w:szCs w:val="22"/>
        </w:rPr>
        <w:t>o</w:t>
      </w:r>
      <w:r>
        <w:rPr>
          <w:b/>
          <w:i/>
          <w:spacing w:val="5"/>
          <w:sz w:val="22"/>
          <w:szCs w:val="22"/>
        </w:rPr>
        <w:t>m</w:t>
      </w:r>
      <w:r>
        <w:rPr>
          <w:b/>
          <w:i/>
          <w:sz w:val="22"/>
          <w:szCs w:val="22"/>
        </w:rPr>
        <w:t>i</w:t>
      </w:r>
      <w:r>
        <w:rPr>
          <w:b/>
          <w:i/>
          <w:spacing w:val="-4"/>
          <w:sz w:val="22"/>
          <w:szCs w:val="22"/>
        </w:rPr>
        <w:t>s</w:t>
      </w:r>
      <w:r>
        <w:rPr>
          <w:b/>
          <w:i/>
          <w:sz w:val="22"/>
          <w:szCs w:val="22"/>
        </w:rPr>
        <w:t xml:space="preserve">m </w:t>
      </w:r>
      <w:r>
        <w:rPr>
          <w:b/>
          <w:i/>
          <w:spacing w:val="12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spacing w:val="-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>d</w:t>
      </w:r>
    </w:p>
    <w:p w:rsidR="00D879FE" w:rsidRDefault="008A4EFC">
      <w:pPr>
        <w:spacing w:before="6"/>
        <w:ind w:left="152" w:right="6868"/>
        <w:jc w:val="both"/>
        <w:rPr>
          <w:sz w:val="22"/>
          <w:szCs w:val="22"/>
        </w:rPr>
      </w:pPr>
      <w:r>
        <w:rPr>
          <w:b/>
          <w:i/>
          <w:spacing w:val="-1"/>
          <w:sz w:val="22"/>
          <w:szCs w:val="22"/>
        </w:rPr>
        <w:lastRenderedPageBreak/>
        <w:t>S</w:t>
      </w:r>
      <w:r>
        <w:rPr>
          <w:b/>
          <w:i/>
          <w:spacing w:val="1"/>
          <w:sz w:val="22"/>
          <w:szCs w:val="22"/>
        </w:rPr>
        <w:t>c</w:t>
      </w:r>
      <w:r>
        <w:rPr>
          <w:b/>
          <w:i/>
          <w:spacing w:val="2"/>
          <w:sz w:val="22"/>
          <w:szCs w:val="22"/>
        </w:rPr>
        <w:t>i</w:t>
      </w:r>
      <w:r>
        <w:rPr>
          <w:b/>
          <w:i/>
          <w:spacing w:val="1"/>
          <w:sz w:val="22"/>
          <w:szCs w:val="22"/>
        </w:rPr>
        <w:t>e</w:t>
      </w:r>
      <w:r>
        <w:rPr>
          <w:b/>
          <w:i/>
          <w:spacing w:val="-1"/>
          <w:sz w:val="22"/>
          <w:szCs w:val="22"/>
        </w:rPr>
        <w:t>n</w:t>
      </w:r>
      <w:r>
        <w:rPr>
          <w:b/>
          <w:i/>
          <w:sz w:val="22"/>
          <w:szCs w:val="22"/>
        </w:rPr>
        <w:t>ti</w:t>
      </w:r>
      <w:r>
        <w:rPr>
          <w:b/>
          <w:i/>
          <w:spacing w:val="2"/>
          <w:sz w:val="22"/>
          <w:szCs w:val="22"/>
        </w:rPr>
        <w:t>f</w:t>
      </w:r>
      <w:r>
        <w:rPr>
          <w:b/>
          <w:i/>
          <w:sz w:val="22"/>
          <w:szCs w:val="22"/>
        </w:rPr>
        <w:t>ic</w:t>
      </w:r>
      <w:r>
        <w:rPr>
          <w:b/>
          <w:i/>
          <w:spacing w:val="20"/>
          <w:sz w:val="22"/>
          <w:szCs w:val="22"/>
        </w:rPr>
        <w:t xml:space="preserve"> </w:t>
      </w:r>
      <w:r>
        <w:rPr>
          <w:b/>
          <w:i/>
          <w:spacing w:val="-2"/>
          <w:w w:val="102"/>
          <w:sz w:val="22"/>
          <w:szCs w:val="22"/>
        </w:rPr>
        <w:t>R</w:t>
      </w:r>
      <w:r>
        <w:rPr>
          <w:b/>
          <w:i/>
          <w:spacing w:val="1"/>
          <w:w w:val="102"/>
          <w:sz w:val="22"/>
          <w:szCs w:val="22"/>
        </w:rPr>
        <w:t>e</w:t>
      </w:r>
      <w:r>
        <w:rPr>
          <w:b/>
          <w:i/>
          <w:w w:val="102"/>
          <w:sz w:val="22"/>
          <w:szCs w:val="22"/>
        </w:rPr>
        <w:t>a</w:t>
      </w:r>
      <w:r>
        <w:rPr>
          <w:b/>
          <w:i/>
          <w:spacing w:val="2"/>
          <w:w w:val="102"/>
          <w:sz w:val="22"/>
          <w:szCs w:val="22"/>
        </w:rPr>
        <w:t>l</w:t>
      </w:r>
      <w:r>
        <w:rPr>
          <w:b/>
          <w:i/>
          <w:spacing w:val="-3"/>
          <w:w w:val="102"/>
          <w:sz w:val="22"/>
          <w:szCs w:val="22"/>
        </w:rPr>
        <w:t>i</w:t>
      </w:r>
      <w:r>
        <w:rPr>
          <w:b/>
          <w:i/>
          <w:spacing w:val="-1"/>
          <w:w w:val="102"/>
          <w:sz w:val="22"/>
          <w:szCs w:val="22"/>
        </w:rPr>
        <w:t>s</w:t>
      </w:r>
      <w:r>
        <w:rPr>
          <w:b/>
          <w:i/>
          <w:spacing w:val="2"/>
          <w:w w:val="102"/>
          <w:sz w:val="22"/>
          <w:szCs w:val="22"/>
        </w:rPr>
        <w:t>m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9" w:line="100" w:lineRule="exact"/>
        <w:rPr>
          <w:sz w:val="11"/>
          <w:szCs w:val="11"/>
        </w:rPr>
      </w:pPr>
    </w:p>
    <w:p w:rsidR="00D879FE" w:rsidRDefault="008A4EFC">
      <w:pPr>
        <w:spacing w:line="248" w:lineRule="auto"/>
        <w:ind w:left="152" w:right="109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ome</w:t>
      </w:r>
      <w:r>
        <w:rPr>
          <w:spacing w:val="49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4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-</w:t>
      </w:r>
      <w:r>
        <w:rPr>
          <w:sz w:val="22"/>
          <w:szCs w:val="22"/>
        </w:rPr>
        <w:t>kno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 xml:space="preserve">n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s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pacing w:val="4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ibu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ly  to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44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lo</w:t>
      </w:r>
      <w:r>
        <w:rPr>
          <w:spacing w:val="2"/>
          <w:sz w:val="22"/>
          <w:szCs w:val="22"/>
        </w:rPr>
        <w:t>p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nt 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 xml:space="preserve">f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sse</w:t>
      </w:r>
      <w:r>
        <w:rPr>
          <w:sz w:val="22"/>
          <w:szCs w:val="22"/>
        </w:rPr>
        <w:t>d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f</w:t>
      </w:r>
      <w:r>
        <w:rPr>
          <w:sz w:val="22"/>
          <w:szCs w:val="22"/>
        </w:rPr>
        <w:t>ly</w:t>
      </w:r>
      <w:r>
        <w:rPr>
          <w:spacing w:val="1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b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ow.</w:t>
      </w:r>
    </w:p>
    <w:p w:rsidR="00D879FE" w:rsidRDefault="00D879FE">
      <w:pPr>
        <w:spacing w:before="1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6" w:hanging="67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       </w:t>
      </w:r>
      <w:r>
        <w:rPr>
          <w:spacing w:val="18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3"/>
          <w:sz w:val="22"/>
          <w:szCs w:val="22"/>
        </w:rPr>
        <w:t>r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s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t</w:t>
      </w:r>
      <w:r>
        <w:rPr>
          <w:b/>
          <w:sz w:val="22"/>
          <w:szCs w:val="22"/>
        </w:rPr>
        <w:t>le</w:t>
      </w:r>
      <w:r>
        <w:rPr>
          <w:b/>
          <w:spacing w:val="2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(</w:t>
      </w:r>
      <w:r>
        <w:rPr>
          <w:b/>
          <w:sz w:val="22"/>
          <w:szCs w:val="22"/>
        </w:rPr>
        <w:t>384</w:t>
      </w:r>
      <w:r>
        <w:rPr>
          <w:b/>
          <w:spacing w:val="13"/>
          <w:sz w:val="22"/>
          <w:szCs w:val="22"/>
        </w:rPr>
        <w:t xml:space="preserve"> </w:t>
      </w:r>
      <w:r>
        <w:rPr>
          <w:b/>
          <w:sz w:val="22"/>
          <w:szCs w:val="22"/>
        </w:rPr>
        <w:t>–</w:t>
      </w:r>
      <w:r>
        <w:rPr>
          <w:b/>
          <w:spacing w:val="7"/>
          <w:sz w:val="22"/>
          <w:szCs w:val="22"/>
        </w:rPr>
        <w:t xml:space="preserve"> </w:t>
      </w:r>
      <w:r>
        <w:rPr>
          <w:b/>
          <w:sz w:val="22"/>
          <w:szCs w:val="22"/>
        </w:rPr>
        <w:t>322</w:t>
      </w:r>
      <w:r>
        <w:rPr>
          <w:b/>
          <w:spacing w:val="10"/>
          <w:sz w:val="22"/>
          <w:szCs w:val="22"/>
        </w:rPr>
        <w:t xml:space="preserve"> </w:t>
      </w:r>
      <w:r>
        <w:rPr>
          <w:b/>
          <w:spacing w:val="1"/>
          <w:sz w:val="22"/>
          <w:szCs w:val="22"/>
        </w:rPr>
        <w:t>B</w:t>
      </w:r>
      <w:r>
        <w:rPr>
          <w:b/>
          <w:spacing w:val="-2"/>
          <w:sz w:val="22"/>
          <w:szCs w:val="22"/>
        </w:rPr>
        <w:t>C</w:t>
      </w:r>
      <w:r>
        <w:rPr>
          <w:b/>
          <w:spacing w:val="-1"/>
          <w:sz w:val="22"/>
          <w:szCs w:val="22"/>
        </w:rPr>
        <w:t>)</w:t>
      </w:r>
      <w:r>
        <w:rPr>
          <w:b/>
          <w:sz w:val="22"/>
          <w:szCs w:val="22"/>
        </w:rPr>
        <w:t>,</w:t>
      </w:r>
      <w:r>
        <w:rPr>
          <w:b/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k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Rea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19"/>
          <w:sz w:val="22"/>
          <w:szCs w:val="22"/>
        </w:rPr>
        <w:t xml:space="preserve"> </w:t>
      </w:r>
      <w:r>
        <w:rPr>
          <w:spacing w:val="-4"/>
          <w:w w:val="102"/>
          <w:sz w:val="22"/>
          <w:szCs w:val="22"/>
        </w:rPr>
        <w:t>w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a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odu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o.</w:t>
      </w:r>
      <w:r>
        <w:rPr>
          <w:spacing w:val="10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is b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philo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ophi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l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ca</w:t>
      </w:r>
      <w:r>
        <w:rPr>
          <w:spacing w:val="2"/>
          <w:w w:val="102"/>
          <w:sz w:val="22"/>
          <w:szCs w:val="22"/>
        </w:rPr>
        <w:t>l</w:t>
      </w:r>
      <w:r>
        <w:rPr>
          <w:spacing w:val="-3"/>
          <w:w w:val="102"/>
          <w:sz w:val="22"/>
          <w:szCs w:val="22"/>
        </w:rPr>
        <w:t>l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d </w:t>
      </w:r>
      <w:r>
        <w:rPr>
          <w:spacing w:val="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3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whi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2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x</w:t>
      </w:r>
      <w:r>
        <w:rPr>
          <w:spacing w:val="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es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u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3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xp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4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ls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0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un</w:t>
      </w:r>
      <w:r>
        <w:rPr>
          <w:spacing w:val="2"/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v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 xml:space="preserve">in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tho</w:t>
      </w:r>
      <w:r>
        <w:rPr>
          <w:spacing w:val="2"/>
          <w:sz w:val="22"/>
          <w:szCs w:val="22"/>
        </w:rPr>
        <w:t>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ht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/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ind</w:t>
      </w:r>
      <w:r>
        <w:rPr>
          <w:spacing w:val="2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ption.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2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d</w:t>
      </w:r>
      <w:r>
        <w:rPr>
          <w:spacing w:val="1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v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op</w:t>
      </w:r>
      <w:r>
        <w:rPr>
          <w:spacing w:val="-2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d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8"/>
          <w:sz w:val="22"/>
          <w:szCs w:val="22"/>
        </w:rPr>
        <w:t xml:space="preserve"> </w:t>
      </w:r>
      <w:r>
        <w:rPr>
          <w:sz w:val="22"/>
          <w:szCs w:val="22"/>
        </w:rPr>
        <w:t>now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known</w:t>
      </w:r>
      <w:r>
        <w:rPr>
          <w:spacing w:val="3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ot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5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li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,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x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0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 xml:space="preserve">od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it. </w:t>
      </w:r>
      <w:r>
        <w:rPr>
          <w:spacing w:val="4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2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2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28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2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2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f</w:t>
      </w:r>
      <w:r>
        <w:rPr>
          <w:spacing w:val="-2"/>
          <w:w w:val="102"/>
          <w:sz w:val="22"/>
          <w:szCs w:val="22"/>
        </w:rPr>
        <w:t>e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tu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s </w:t>
      </w:r>
      <w:r>
        <w:rPr>
          <w:sz w:val="22"/>
          <w:szCs w:val="22"/>
        </w:rPr>
        <w:t>of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1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im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gin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2"/>
          <w:sz w:val="22"/>
          <w:szCs w:val="22"/>
        </w:rPr>
        <w:t>/</w:t>
      </w:r>
      <w:r>
        <w:rPr>
          <w:sz w:val="22"/>
          <w:szCs w:val="22"/>
        </w:rPr>
        <w:t>thou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m</w:t>
      </w:r>
      <w:r>
        <w:rPr>
          <w:w w:val="102"/>
          <w:sz w:val="22"/>
          <w:szCs w:val="22"/>
        </w:rPr>
        <w:t>ind.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7" w:hanging="679"/>
        <w:jc w:val="both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  <w:r>
        <w:rPr>
          <w:sz w:val="22"/>
          <w:szCs w:val="22"/>
        </w:rPr>
        <w:t xml:space="preserve">2.        </w:t>
      </w:r>
      <w:r>
        <w:rPr>
          <w:spacing w:val="18"/>
          <w:sz w:val="22"/>
          <w:szCs w:val="22"/>
        </w:rPr>
        <w:t xml:space="preserve"> </w:t>
      </w:r>
      <w:r>
        <w:rPr>
          <w:b/>
          <w:spacing w:val="-3"/>
          <w:sz w:val="22"/>
          <w:szCs w:val="22"/>
        </w:rPr>
        <w:t>S</w:t>
      </w:r>
      <w:r>
        <w:rPr>
          <w:b/>
          <w:sz w:val="22"/>
          <w:szCs w:val="22"/>
        </w:rPr>
        <w:t>t</w:t>
      </w:r>
      <w:r>
        <w:rPr>
          <w:b/>
          <w:spacing w:val="25"/>
          <w:sz w:val="22"/>
          <w:szCs w:val="22"/>
        </w:rPr>
        <w:t xml:space="preserve"> </w:t>
      </w:r>
      <w:r>
        <w:rPr>
          <w:b/>
          <w:spacing w:val="3"/>
          <w:sz w:val="22"/>
          <w:szCs w:val="22"/>
        </w:rPr>
        <w:t>T</w:t>
      </w:r>
      <w:r>
        <w:rPr>
          <w:b/>
          <w:spacing w:val="-3"/>
          <w:sz w:val="22"/>
          <w:szCs w:val="22"/>
        </w:rPr>
        <w:t>h</w:t>
      </w:r>
      <w:r>
        <w:rPr>
          <w:b/>
          <w:spacing w:val="2"/>
          <w:sz w:val="22"/>
          <w:szCs w:val="22"/>
        </w:rPr>
        <w:t>o</w:t>
      </w:r>
      <w:r>
        <w:rPr>
          <w:b/>
          <w:spacing w:val="-1"/>
          <w:sz w:val="22"/>
          <w:szCs w:val="22"/>
        </w:rPr>
        <w:t>m</w:t>
      </w:r>
      <w:r>
        <w:rPr>
          <w:b/>
          <w:sz w:val="22"/>
          <w:szCs w:val="22"/>
        </w:rPr>
        <w:t>as</w:t>
      </w:r>
      <w:r>
        <w:rPr>
          <w:b/>
          <w:spacing w:val="38"/>
          <w:sz w:val="22"/>
          <w:szCs w:val="22"/>
        </w:rPr>
        <w:t xml:space="preserve"> </w:t>
      </w:r>
      <w:r>
        <w:rPr>
          <w:b/>
          <w:sz w:val="22"/>
          <w:szCs w:val="22"/>
        </w:rPr>
        <w:t>A</w:t>
      </w:r>
      <w:r>
        <w:rPr>
          <w:b/>
          <w:spacing w:val="2"/>
          <w:sz w:val="22"/>
          <w:szCs w:val="22"/>
        </w:rPr>
        <w:t>q</w:t>
      </w:r>
      <w:r>
        <w:rPr>
          <w:b/>
          <w:spacing w:val="-1"/>
          <w:sz w:val="22"/>
          <w:szCs w:val="22"/>
        </w:rPr>
        <w:t>u</w:t>
      </w:r>
      <w:r>
        <w:rPr>
          <w:b/>
          <w:sz w:val="22"/>
          <w:szCs w:val="22"/>
        </w:rPr>
        <w:t>i</w:t>
      </w:r>
      <w:r>
        <w:rPr>
          <w:b/>
          <w:spacing w:val="-1"/>
          <w:sz w:val="22"/>
          <w:szCs w:val="22"/>
        </w:rPr>
        <w:t>n</w:t>
      </w:r>
      <w:r>
        <w:rPr>
          <w:b/>
          <w:sz w:val="22"/>
          <w:szCs w:val="22"/>
        </w:rPr>
        <w:t>as</w:t>
      </w:r>
      <w:r>
        <w:rPr>
          <w:b/>
          <w:spacing w:val="39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(</w:t>
      </w:r>
      <w:r>
        <w:rPr>
          <w:b/>
          <w:spacing w:val="2"/>
          <w:sz w:val="22"/>
          <w:szCs w:val="22"/>
        </w:rPr>
        <w:t>1</w:t>
      </w:r>
      <w:r>
        <w:rPr>
          <w:b/>
          <w:sz w:val="22"/>
          <w:szCs w:val="22"/>
        </w:rPr>
        <w:t>225</w:t>
      </w:r>
      <w:r>
        <w:rPr>
          <w:b/>
          <w:spacing w:val="32"/>
          <w:sz w:val="22"/>
          <w:szCs w:val="22"/>
        </w:rPr>
        <w:t xml:space="preserve"> </w:t>
      </w:r>
      <w:r>
        <w:rPr>
          <w:b/>
          <w:sz w:val="22"/>
          <w:szCs w:val="22"/>
        </w:rPr>
        <w:t>–</w:t>
      </w:r>
      <w:r>
        <w:rPr>
          <w:b/>
          <w:spacing w:val="24"/>
          <w:sz w:val="22"/>
          <w:szCs w:val="22"/>
        </w:rPr>
        <w:t xml:space="preserve"> </w:t>
      </w:r>
      <w:r>
        <w:rPr>
          <w:b/>
          <w:sz w:val="22"/>
          <w:szCs w:val="22"/>
        </w:rPr>
        <w:t>1274</w:t>
      </w:r>
      <w:r>
        <w:rPr>
          <w:b/>
          <w:spacing w:val="31"/>
          <w:sz w:val="22"/>
          <w:szCs w:val="22"/>
        </w:rPr>
        <w:t xml:space="preserve"> </w:t>
      </w:r>
      <w:r>
        <w:rPr>
          <w:b/>
          <w:sz w:val="22"/>
          <w:szCs w:val="22"/>
        </w:rPr>
        <w:t>AD)</w:t>
      </w:r>
      <w:r>
        <w:rPr>
          <w:b/>
          <w:spacing w:val="2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tot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li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4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z w:val="22"/>
          <w:szCs w:val="22"/>
        </w:rPr>
        <w:t>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3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wi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 xml:space="preserve">h </w:t>
      </w:r>
      <w:r>
        <w:rPr>
          <w:sz w:val="22"/>
          <w:szCs w:val="22"/>
        </w:rPr>
        <w:t>the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logy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hu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 xml:space="preserve">a 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w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ophy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known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s </w:t>
      </w:r>
      <w:r>
        <w:rPr>
          <w:spacing w:val="1"/>
          <w:sz w:val="22"/>
          <w:szCs w:val="22"/>
        </w:rPr>
        <w:t>“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mi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m”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wh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ins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d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 xml:space="preserve">is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 xml:space="preserve"> a</w:t>
      </w:r>
      <w:r>
        <w:rPr>
          <w:sz w:val="22"/>
          <w:szCs w:val="22"/>
        </w:rPr>
        <w:t>nd</w:t>
      </w:r>
      <w:r>
        <w:rPr>
          <w:spacing w:val="2"/>
          <w:sz w:val="22"/>
          <w:szCs w:val="22"/>
        </w:rPr>
        <w:t xml:space="preserve"> 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bo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tt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p</w:t>
      </w:r>
      <w:r>
        <w:rPr>
          <w:spacing w:val="2"/>
          <w:w w:val="102"/>
          <w:sz w:val="22"/>
          <w:szCs w:val="22"/>
        </w:rPr>
        <w:t>i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it 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4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God.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8A4EFC">
      <w:pPr>
        <w:spacing w:before="40" w:line="235" w:lineRule="auto"/>
        <w:ind w:left="831" w:right="100" w:hanging="67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       </w:t>
      </w:r>
      <w:r>
        <w:rPr>
          <w:spacing w:val="18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N</w:t>
      </w:r>
      <w:r>
        <w:rPr>
          <w:b/>
          <w:sz w:val="22"/>
          <w:szCs w:val="22"/>
        </w:rPr>
        <w:t>a</w:t>
      </w:r>
      <w:r>
        <w:rPr>
          <w:b/>
          <w:spacing w:val="-1"/>
          <w:sz w:val="22"/>
          <w:szCs w:val="22"/>
        </w:rPr>
        <w:t>tu</w:t>
      </w:r>
      <w:r>
        <w:rPr>
          <w:b/>
          <w:spacing w:val="3"/>
          <w:sz w:val="22"/>
          <w:szCs w:val="22"/>
        </w:rPr>
        <w:t>r</w:t>
      </w:r>
      <w:r>
        <w:rPr>
          <w:b/>
          <w:sz w:val="22"/>
          <w:szCs w:val="22"/>
        </w:rPr>
        <w:t>al/</w:t>
      </w:r>
      <w:r>
        <w:rPr>
          <w:b/>
          <w:spacing w:val="52"/>
          <w:sz w:val="22"/>
          <w:szCs w:val="22"/>
        </w:rPr>
        <w:t xml:space="preserve"> </w:t>
      </w:r>
      <w:r>
        <w:rPr>
          <w:b/>
          <w:spacing w:val="-1"/>
          <w:sz w:val="22"/>
          <w:szCs w:val="22"/>
        </w:rPr>
        <w:t>S</w:t>
      </w:r>
      <w:r>
        <w:rPr>
          <w:b/>
          <w:spacing w:val="1"/>
          <w:sz w:val="22"/>
          <w:szCs w:val="22"/>
        </w:rPr>
        <w:t>c</w:t>
      </w:r>
      <w:r>
        <w:rPr>
          <w:b/>
          <w:spacing w:val="2"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e</w:t>
      </w:r>
      <w:r>
        <w:rPr>
          <w:b/>
          <w:spacing w:val="-1"/>
          <w:sz w:val="22"/>
          <w:szCs w:val="22"/>
        </w:rPr>
        <w:t>nt</w:t>
      </w:r>
      <w:r>
        <w:rPr>
          <w:b/>
          <w:sz w:val="22"/>
          <w:szCs w:val="22"/>
        </w:rPr>
        <w:t>i</w:t>
      </w:r>
      <w:r>
        <w:rPr>
          <w:b/>
          <w:spacing w:val="2"/>
          <w:sz w:val="22"/>
          <w:szCs w:val="22"/>
        </w:rPr>
        <w:t>f</w:t>
      </w:r>
      <w:r>
        <w:rPr>
          <w:b/>
          <w:sz w:val="22"/>
          <w:szCs w:val="22"/>
        </w:rPr>
        <w:t>ic</w:t>
      </w:r>
      <w:r>
        <w:rPr>
          <w:b/>
          <w:spacing w:val="54"/>
          <w:sz w:val="22"/>
          <w:szCs w:val="22"/>
        </w:rPr>
        <w:t xml:space="preserve"> </w:t>
      </w:r>
      <w:r>
        <w:rPr>
          <w:b/>
          <w:spacing w:val="-2"/>
          <w:sz w:val="22"/>
          <w:szCs w:val="22"/>
        </w:rPr>
        <w:t>R</w:t>
      </w:r>
      <w:r>
        <w:rPr>
          <w:b/>
          <w:spacing w:val="1"/>
          <w:sz w:val="22"/>
          <w:szCs w:val="22"/>
        </w:rPr>
        <w:t>e</w:t>
      </w:r>
      <w:r>
        <w:rPr>
          <w:b/>
          <w:spacing w:val="-2"/>
          <w:sz w:val="22"/>
          <w:szCs w:val="22"/>
        </w:rPr>
        <w:t>a</w:t>
      </w:r>
      <w:r>
        <w:rPr>
          <w:b/>
          <w:spacing w:val="2"/>
          <w:sz w:val="22"/>
          <w:szCs w:val="22"/>
        </w:rPr>
        <w:t>l</w:t>
      </w:r>
      <w:r>
        <w:rPr>
          <w:b/>
          <w:sz w:val="22"/>
          <w:szCs w:val="22"/>
        </w:rPr>
        <w:t>i</w:t>
      </w:r>
      <w:r>
        <w:rPr>
          <w:b/>
          <w:spacing w:val="1"/>
          <w:sz w:val="22"/>
          <w:szCs w:val="22"/>
        </w:rPr>
        <w:t>s</w:t>
      </w:r>
      <w:r>
        <w:rPr>
          <w:b/>
          <w:spacing w:val="-3"/>
          <w:sz w:val="22"/>
          <w:szCs w:val="22"/>
        </w:rPr>
        <w:t>m</w:t>
      </w:r>
      <w:r>
        <w:rPr>
          <w:sz w:val="22"/>
          <w:szCs w:val="22"/>
        </w:rPr>
        <w:t>,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who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4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opon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nts</w:t>
      </w:r>
      <w:r>
        <w:rPr>
          <w:spacing w:val="5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4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J</w:t>
      </w:r>
      <w:r>
        <w:rPr>
          <w:sz w:val="22"/>
          <w:szCs w:val="22"/>
        </w:rPr>
        <w:t>ohn</w:t>
      </w:r>
      <w:r>
        <w:rPr>
          <w:spacing w:val="42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id</w:t>
      </w:r>
      <w:r>
        <w:rPr>
          <w:spacing w:val="47"/>
          <w:sz w:val="22"/>
          <w:szCs w:val="22"/>
        </w:rPr>
        <w:t xml:space="preserve"> </w:t>
      </w:r>
      <w:r>
        <w:rPr>
          <w:sz w:val="22"/>
          <w:szCs w:val="22"/>
        </w:rPr>
        <w:t>Hum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45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 xml:space="preserve">. 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lop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w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15</w:t>
      </w:r>
      <w:r>
        <w:rPr>
          <w:spacing w:val="1"/>
          <w:position w:val="10"/>
          <w:sz w:val="15"/>
          <w:szCs w:val="15"/>
        </w:rPr>
        <w:t>t</w:t>
      </w:r>
      <w:r>
        <w:rPr>
          <w:position w:val="10"/>
          <w:sz w:val="15"/>
          <w:szCs w:val="15"/>
        </w:rPr>
        <w:t xml:space="preserve">h 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16</w:t>
      </w:r>
      <w:r>
        <w:rPr>
          <w:spacing w:val="1"/>
          <w:position w:val="10"/>
          <w:sz w:val="15"/>
          <w:szCs w:val="15"/>
        </w:rPr>
        <w:t>t</w:t>
      </w:r>
      <w:r>
        <w:rPr>
          <w:position w:val="10"/>
          <w:sz w:val="15"/>
          <w:szCs w:val="15"/>
        </w:rPr>
        <w:t xml:space="preserve">h  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.</w:t>
      </w:r>
      <w:r>
        <w:rPr>
          <w:spacing w:val="3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3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phold</w:t>
      </w:r>
      <w:r>
        <w:rPr>
          <w:spacing w:val="2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the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d 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5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l</w:t>
      </w:r>
      <w:r>
        <w:rPr>
          <w:spacing w:val="5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54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2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nc</w:t>
      </w:r>
      <w:r>
        <w:rPr>
          <w:sz w:val="22"/>
          <w:szCs w:val="22"/>
        </w:rPr>
        <w:t xml:space="preserve">e 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ou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d 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be  u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d 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4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e 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li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. 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y  </w:t>
      </w:r>
      <w:r>
        <w:rPr>
          <w:spacing w:val="1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l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o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dm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nge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pl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3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tu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4"/>
          <w:sz w:val="22"/>
          <w:szCs w:val="22"/>
        </w:rPr>
        <w:t xml:space="preserve"> </w:t>
      </w:r>
      <w:r>
        <w:rPr>
          <w:spacing w:val="-3"/>
          <w:w w:val="102"/>
          <w:sz w:val="22"/>
          <w:szCs w:val="22"/>
        </w:rPr>
        <w:t>l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w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10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831" w:right="10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6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fi</w:t>
      </w:r>
      <w:r>
        <w:rPr>
          <w:sz w:val="22"/>
          <w:szCs w:val="22"/>
        </w:rPr>
        <w:t>c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Rea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ts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 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ill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12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to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,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8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-2"/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idu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 xml:space="preserve">s 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ions</w:t>
      </w:r>
      <w:r>
        <w:rPr>
          <w:spacing w:val="4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5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y</w:t>
      </w:r>
      <w:r>
        <w:rPr>
          <w:spacing w:val="34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3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d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5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4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9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s</w:t>
      </w:r>
      <w:r>
        <w:rPr>
          <w:spacing w:val="-2"/>
          <w:w w:val="102"/>
          <w:sz w:val="22"/>
          <w:szCs w:val="22"/>
        </w:rPr>
        <w:t>o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l 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</w:t>
      </w:r>
      <w:r>
        <w:rPr>
          <w:spacing w:val="-2"/>
          <w:w w:val="102"/>
          <w:sz w:val="22"/>
          <w:szCs w:val="22"/>
        </w:rPr>
        <w:t>v</w:t>
      </w:r>
      <w:r>
        <w:rPr>
          <w:w w:val="102"/>
          <w:sz w:val="22"/>
          <w:szCs w:val="22"/>
        </w:rPr>
        <w:t>i</w:t>
      </w:r>
      <w:r>
        <w:rPr>
          <w:spacing w:val="2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onm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nt.</w:t>
      </w:r>
    </w:p>
    <w:p w:rsidR="00D879FE" w:rsidRDefault="00D879FE">
      <w:pPr>
        <w:spacing w:before="16" w:line="220" w:lineRule="exact"/>
        <w:rPr>
          <w:sz w:val="22"/>
          <w:szCs w:val="22"/>
        </w:rPr>
      </w:pPr>
    </w:p>
    <w:p w:rsidR="00D879FE" w:rsidRDefault="00D879FE">
      <w:pPr>
        <w:spacing w:before="15" w:line="220" w:lineRule="exact"/>
        <w:rPr>
          <w:sz w:val="22"/>
          <w:szCs w:val="22"/>
        </w:rPr>
      </w:pPr>
    </w:p>
    <w:p w:rsidR="00D879FE" w:rsidRDefault="008A4EFC">
      <w:pPr>
        <w:ind w:left="152" w:right="6469"/>
        <w:jc w:val="both"/>
        <w:rPr>
          <w:rFonts w:ascii="Arial Black" w:eastAsia="Arial Black" w:hAnsi="Arial Black" w:cs="Arial Black"/>
          <w:sz w:val="22"/>
          <w:szCs w:val="22"/>
        </w:rPr>
      </w:pPr>
      <w:r>
        <w:rPr>
          <w:rFonts w:ascii="Arial Black" w:eastAsia="Arial Black" w:hAnsi="Arial Black" w:cs="Arial Black"/>
          <w:w w:val="102"/>
          <w:sz w:val="22"/>
          <w:szCs w:val="22"/>
        </w:rPr>
        <w:t>EX</w:t>
      </w:r>
      <w:r>
        <w:rPr>
          <w:rFonts w:ascii="Arial Black" w:eastAsia="Arial Black" w:hAnsi="Arial Black" w:cs="Arial Black"/>
          <w:spacing w:val="1"/>
          <w:w w:val="102"/>
          <w:sz w:val="22"/>
          <w:szCs w:val="22"/>
        </w:rPr>
        <w:t>I</w:t>
      </w:r>
      <w:r>
        <w:rPr>
          <w:rFonts w:ascii="Arial Black" w:eastAsia="Arial Black" w:hAnsi="Arial Black" w:cs="Arial Black"/>
          <w:w w:val="102"/>
          <w:sz w:val="22"/>
          <w:szCs w:val="22"/>
        </w:rPr>
        <w:t>ST</w:t>
      </w:r>
      <w:r>
        <w:rPr>
          <w:rFonts w:ascii="Arial Black" w:eastAsia="Arial Black" w:hAnsi="Arial Black" w:cs="Arial Black"/>
          <w:spacing w:val="-2"/>
          <w:w w:val="102"/>
          <w:sz w:val="22"/>
          <w:szCs w:val="22"/>
        </w:rPr>
        <w:t>E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N</w:t>
      </w:r>
      <w:r>
        <w:rPr>
          <w:rFonts w:ascii="Arial Black" w:eastAsia="Arial Black" w:hAnsi="Arial Black" w:cs="Arial Black"/>
          <w:spacing w:val="-2"/>
          <w:w w:val="102"/>
          <w:sz w:val="22"/>
          <w:szCs w:val="22"/>
        </w:rPr>
        <w:t>T</w:t>
      </w:r>
      <w:r>
        <w:rPr>
          <w:rFonts w:ascii="Arial Black" w:eastAsia="Arial Black" w:hAnsi="Arial Black" w:cs="Arial Black"/>
          <w:spacing w:val="1"/>
          <w:w w:val="102"/>
          <w:sz w:val="22"/>
          <w:szCs w:val="22"/>
        </w:rPr>
        <w:t>I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A</w:t>
      </w:r>
      <w:r>
        <w:rPr>
          <w:rFonts w:ascii="Arial Black" w:eastAsia="Arial Black" w:hAnsi="Arial Black" w:cs="Arial Black"/>
          <w:spacing w:val="1"/>
          <w:w w:val="102"/>
          <w:sz w:val="22"/>
          <w:szCs w:val="22"/>
        </w:rPr>
        <w:t>L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I</w:t>
      </w:r>
      <w:r>
        <w:rPr>
          <w:rFonts w:ascii="Arial Black" w:eastAsia="Arial Black" w:hAnsi="Arial Black" w:cs="Arial Black"/>
          <w:w w:val="102"/>
          <w:sz w:val="22"/>
          <w:szCs w:val="22"/>
        </w:rPr>
        <w:t>SM</w:t>
      </w:r>
    </w:p>
    <w:p w:rsidR="00D879FE" w:rsidRDefault="00D879FE">
      <w:pPr>
        <w:spacing w:before="1" w:line="100" w:lineRule="exact"/>
        <w:rPr>
          <w:sz w:val="11"/>
          <w:szCs w:val="11"/>
        </w:rPr>
      </w:pPr>
    </w:p>
    <w:p w:rsidR="00D879FE" w:rsidRDefault="008A4EFC">
      <w:pPr>
        <w:spacing w:line="245" w:lineRule="auto"/>
        <w:ind w:left="152" w:right="106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two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io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ve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tud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m.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W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1"/>
          <w:sz w:val="22"/>
          <w:szCs w:val="22"/>
        </w:rPr>
        <w:t>s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d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w</w:t>
      </w:r>
      <w:r>
        <w:rPr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-2"/>
          <w:w w:val="102"/>
          <w:sz w:val="22"/>
          <w:szCs w:val="22"/>
        </w:rPr>
        <w:t>e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s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4"/>
          <w:sz w:val="22"/>
          <w:szCs w:val="22"/>
        </w:rPr>
        <w:t>s</w:t>
      </w:r>
      <w:r>
        <w:rPr>
          <w:sz w:val="22"/>
          <w:szCs w:val="22"/>
        </w:rPr>
        <w:t xml:space="preserve">m 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hol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 xml:space="preserve"> 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 xml:space="preserve">t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ult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 xml:space="preserve">e 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 xml:space="preserve">y 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 xml:space="preserve">is 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pi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 xml:space="preserve">, </w:t>
      </w:r>
      <w:r>
        <w:rPr>
          <w:spacing w:val="9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n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ph</w:t>
      </w:r>
      <w:r>
        <w:rPr>
          <w:spacing w:val="-2"/>
          <w:sz w:val="22"/>
          <w:szCs w:val="22"/>
        </w:rPr>
        <w:t>y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l, 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8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r </w:t>
      </w:r>
      <w:r>
        <w:rPr>
          <w:spacing w:val="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th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,</w:t>
      </w:r>
      <w:r>
        <w:rPr>
          <w:spacing w:val="1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Rea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-4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lds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u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te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not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ion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but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ts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m</w:t>
      </w:r>
      <w:r>
        <w:rPr>
          <w:spacing w:val="1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t</w:t>
      </w:r>
      <w:r>
        <w:rPr>
          <w:spacing w:val="-3"/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8A4EFC">
      <w:pPr>
        <w:ind w:left="152" w:right="2483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pacing w:val="-2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ion,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we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ese</w:t>
      </w:r>
      <w:r>
        <w:rPr>
          <w:sz w:val="22"/>
          <w:szCs w:val="22"/>
        </w:rPr>
        <w:t>nt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f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ss</w:t>
      </w:r>
      <w:r>
        <w:rPr>
          <w:sz w:val="22"/>
          <w:szCs w:val="22"/>
        </w:rPr>
        <w:t>ion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x</w:t>
      </w:r>
      <w:r>
        <w:rPr>
          <w:spacing w:val="2"/>
          <w:w w:val="102"/>
          <w:sz w:val="22"/>
          <w:szCs w:val="22"/>
        </w:rPr>
        <w:t>i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</w:t>
      </w:r>
      <w:r>
        <w:rPr>
          <w:spacing w:val="2"/>
          <w:w w:val="102"/>
          <w:sz w:val="22"/>
          <w:szCs w:val="22"/>
        </w:rPr>
        <w:t>t</w:t>
      </w:r>
      <w:r>
        <w:rPr>
          <w:spacing w:val="-3"/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l</w:t>
      </w:r>
      <w:r>
        <w:rPr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m.</w:t>
      </w:r>
    </w:p>
    <w:p w:rsidR="00D879FE" w:rsidRDefault="00D879FE">
      <w:pPr>
        <w:spacing w:before="9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6"/>
        <w:jc w:val="both"/>
        <w:rPr>
          <w:sz w:val="22"/>
          <w:szCs w:val="22"/>
        </w:rPr>
        <w:sectPr w:rsidR="00D879FE">
          <w:pgSz w:w="12240" w:h="15840"/>
          <w:pgMar w:top="1140" w:right="1720" w:bottom="280" w:left="1720" w:header="960" w:footer="2331" w:gutter="0"/>
          <w:cols w:space="720"/>
        </w:sectPr>
      </w:pPr>
      <w:r>
        <w:rPr>
          <w:spacing w:val="-1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di</w:t>
      </w:r>
      <w:r>
        <w:rPr>
          <w:spacing w:val="2"/>
          <w:sz w:val="22"/>
          <w:szCs w:val="22"/>
        </w:rPr>
        <w:t>n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pl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a 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p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ze</w:t>
      </w:r>
      <w:r>
        <w:rPr>
          <w:sz w:val="22"/>
          <w:szCs w:val="22"/>
        </w:rPr>
        <w:t>s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e</w:t>
      </w:r>
      <w:r>
        <w:rPr>
          <w:spacing w:val="3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nd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pon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ble</w:t>
      </w:r>
      <w:r>
        <w:rPr>
          <w:spacing w:val="4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r</w:t>
      </w:r>
      <w:r>
        <w:rPr>
          <w:spacing w:val="3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ons</w:t>
      </w:r>
      <w:r>
        <w:rPr>
          <w:spacing w:val="40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3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ld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wit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out</w:t>
      </w:r>
      <w:r>
        <w:rPr>
          <w:spacing w:val="42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.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33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35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3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32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ld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31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 xml:space="preserve">o 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no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2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3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o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pu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po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.</w:t>
      </w:r>
      <w:r>
        <w:rPr>
          <w:spacing w:val="2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ly</w:t>
      </w:r>
      <w:r>
        <w:rPr>
          <w:spacing w:val="1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ss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m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.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2"/>
          <w:sz w:val="22"/>
          <w:szCs w:val="22"/>
        </w:rPr>
        <w:t>fo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27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wh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t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ind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id</w:t>
      </w:r>
      <w:r>
        <w:rPr>
          <w:spacing w:val="2"/>
          <w:sz w:val="22"/>
          <w:szCs w:val="22"/>
        </w:rPr>
        <w:t>u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hinks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1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2"/>
          <w:sz w:val="22"/>
          <w:szCs w:val="22"/>
        </w:rPr>
        <w:t>o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uld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by hi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.</w:t>
      </w:r>
      <w:r>
        <w:rPr>
          <w:spacing w:val="1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is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min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ion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olv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 xml:space="preserve">the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 xml:space="preserve">l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hi</w:t>
      </w:r>
      <w:r>
        <w:rPr>
          <w:spacing w:val="2"/>
          <w:sz w:val="22"/>
          <w:szCs w:val="22"/>
        </w:rPr>
        <w:t>m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l</w:t>
      </w:r>
      <w:r>
        <w:rPr>
          <w:sz w:val="22"/>
          <w:szCs w:val="22"/>
        </w:rPr>
        <w:t>f  in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thinking</w:t>
      </w:r>
      <w:r>
        <w:rPr>
          <w:spacing w:val="5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.</w:t>
      </w:r>
      <w:r>
        <w:rPr>
          <w:spacing w:val="1"/>
          <w:sz w:val="22"/>
          <w:szCs w:val="22"/>
        </w:rPr>
        <w:t>.</w:t>
      </w:r>
      <w:r>
        <w:rPr>
          <w:sz w:val="22"/>
          <w:szCs w:val="22"/>
        </w:rPr>
        <w:t>g</w:t>
      </w:r>
      <w:r>
        <w:rPr>
          <w:spacing w:val="4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4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2"/>
          <w:sz w:val="22"/>
          <w:szCs w:val="22"/>
        </w:rPr>
        <w:t>f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ec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 xml:space="preserve">, 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u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 xml:space="preserve">ing,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41"/>
          <w:sz w:val="22"/>
          <w:szCs w:val="22"/>
        </w:rPr>
        <w:t xml:space="preserve"> </w:t>
      </w:r>
      <w:r>
        <w:rPr>
          <w:sz w:val="22"/>
          <w:szCs w:val="22"/>
        </w:rPr>
        <w:t>ot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4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4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-1"/>
          <w:sz w:val="22"/>
          <w:szCs w:val="22"/>
        </w:rPr>
        <w:t>’</w:t>
      </w:r>
      <w:r>
        <w:rPr>
          <w:sz w:val="22"/>
          <w:szCs w:val="22"/>
        </w:rPr>
        <w:t>s</w:t>
      </w:r>
      <w:r>
        <w:rPr>
          <w:spacing w:val="22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ou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.</w:t>
      </w:r>
      <w:r>
        <w:rPr>
          <w:spacing w:val="2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 xml:space="preserve"> s</w:t>
      </w:r>
      <w:r>
        <w:rPr>
          <w:sz w:val="22"/>
          <w:szCs w:val="22"/>
        </w:rPr>
        <w:t>ub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ind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u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4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ts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 xml:space="preserve">n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on</w:t>
      </w:r>
      <w:r>
        <w:rPr>
          <w:spacing w:val="3"/>
          <w:sz w:val="22"/>
          <w:szCs w:val="22"/>
        </w:rPr>
        <w:t>c</w:t>
      </w:r>
      <w:r>
        <w:rPr>
          <w:spacing w:val="-3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te</w:t>
      </w:r>
      <w:r>
        <w:rPr>
          <w:spacing w:val="1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m.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ing,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h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ee</w:t>
      </w:r>
      <w:r>
        <w:rPr>
          <w:sz w:val="22"/>
          <w:szCs w:val="22"/>
        </w:rPr>
        <w:t>dom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hoo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22"/>
          <w:sz w:val="22"/>
          <w:szCs w:val="22"/>
        </w:rPr>
        <w:t xml:space="preserve"> </w:t>
      </w:r>
      <w:r>
        <w:rPr>
          <w:sz w:val="22"/>
          <w:szCs w:val="22"/>
        </w:rPr>
        <w:t>or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ot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o.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e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dom</w:t>
      </w:r>
      <w:r>
        <w:rPr>
          <w:spacing w:val="2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i</w:t>
      </w:r>
      <w:r>
        <w:rPr>
          <w:spacing w:val="-3"/>
          <w:sz w:val="22"/>
          <w:szCs w:val="22"/>
        </w:rPr>
        <w:t>t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2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pon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ib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.</w:t>
      </w:r>
      <w:r>
        <w:rPr>
          <w:spacing w:val="3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if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n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8A4EFC">
      <w:pPr>
        <w:spacing w:before="36" w:line="245" w:lineRule="auto"/>
        <w:ind w:left="152" w:right="108"/>
        <w:jc w:val="both"/>
        <w:rPr>
          <w:sz w:val="22"/>
          <w:szCs w:val="22"/>
        </w:rPr>
      </w:pPr>
      <w:r>
        <w:rPr>
          <w:sz w:val="22"/>
          <w:szCs w:val="22"/>
        </w:rPr>
        <w:t>in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i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d</w:t>
      </w:r>
      <w:r>
        <w:rPr>
          <w:sz w:val="22"/>
          <w:szCs w:val="22"/>
        </w:rPr>
        <w:t>u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3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k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hoi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po</w:t>
      </w:r>
      <w:r>
        <w:rPr>
          <w:spacing w:val="2"/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le</w:t>
      </w:r>
      <w:r>
        <w:rPr>
          <w:spacing w:val="4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or</w:t>
      </w:r>
      <w:r>
        <w:rPr>
          <w:spacing w:val="26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2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hoi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,</w:t>
      </w:r>
      <w:r>
        <w:rPr>
          <w:spacing w:val="36"/>
          <w:sz w:val="22"/>
          <w:szCs w:val="22"/>
        </w:rPr>
        <w:t xml:space="preserve"> </w:t>
      </w:r>
      <w:r>
        <w:rPr>
          <w:sz w:val="22"/>
          <w:szCs w:val="22"/>
        </w:rPr>
        <w:t>if</w:t>
      </w:r>
      <w:r>
        <w:rPr>
          <w:spacing w:val="2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s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to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ke</w:t>
      </w:r>
      <w:r>
        <w:rPr>
          <w:spacing w:val="30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hoi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,</w:t>
      </w:r>
      <w:r>
        <w:rPr>
          <w:spacing w:val="36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wi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n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ess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1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ke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k</w:t>
      </w:r>
      <w:r>
        <w:rPr>
          <w:spacing w:val="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pon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ib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y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lowing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6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in</w:t>
      </w:r>
      <w:r>
        <w:rPr>
          <w:spacing w:val="3"/>
          <w:w w:val="102"/>
          <w:sz w:val="22"/>
          <w:szCs w:val="22"/>
        </w:rPr>
        <w:t>a</w:t>
      </w:r>
      <w:r>
        <w:rPr>
          <w:spacing w:val="1"/>
          <w:w w:val="102"/>
          <w:sz w:val="22"/>
          <w:szCs w:val="22"/>
        </w:rPr>
        <w:t>c</w:t>
      </w:r>
      <w:r>
        <w:rPr>
          <w:w w:val="102"/>
          <w:sz w:val="22"/>
          <w:szCs w:val="22"/>
        </w:rPr>
        <w:t>tion.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li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17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z w:val="22"/>
          <w:szCs w:val="22"/>
        </w:rPr>
        <w:t>e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lity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 xml:space="preserve">e 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um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ng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xp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th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ou</w:t>
      </w:r>
      <w:r>
        <w:rPr>
          <w:spacing w:val="-2"/>
          <w:w w:val="102"/>
          <w:sz w:val="22"/>
          <w:szCs w:val="22"/>
        </w:rPr>
        <w:t>g</w:t>
      </w:r>
      <w:r>
        <w:rPr>
          <w:w w:val="102"/>
          <w:sz w:val="22"/>
          <w:szCs w:val="22"/>
        </w:rPr>
        <w:t xml:space="preserve">h </w:t>
      </w:r>
      <w:r>
        <w:rPr>
          <w:sz w:val="22"/>
          <w:szCs w:val="22"/>
        </w:rPr>
        <w:t>hu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ing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1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fu</w:t>
      </w:r>
      <w:r>
        <w:rPr>
          <w:sz w:val="22"/>
          <w:szCs w:val="22"/>
        </w:rPr>
        <w:t>nd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ut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x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2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6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be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di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c</w:t>
      </w:r>
      <w:r>
        <w:rPr>
          <w:spacing w:val="2"/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d.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u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hu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b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ing 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k</w:t>
      </w:r>
      <w:r>
        <w:rPr>
          <w:sz w:val="22"/>
          <w:szCs w:val="22"/>
        </w:rPr>
        <w:t>e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-3"/>
          <w:sz w:val="22"/>
          <w:szCs w:val="22"/>
        </w:rPr>
        <w:t>r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e</w:t>
      </w:r>
      <w:r>
        <w:rPr>
          <w:spacing w:val="1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ious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x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min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on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 xml:space="preserve">of 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 xml:space="preserve">is 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xi</w:t>
      </w:r>
      <w:r>
        <w:rPr>
          <w:spacing w:val="1"/>
          <w:sz w:val="22"/>
          <w:szCs w:val="22"/>
        </w:rPr>
        <w:t>s</w:t>
      </w:r>
      <w:r>
        <w:rPr>
          <w:spacing w:val="-3"/>
          <w:sz w:val="22"/>
          <w:szCs w:val="22"/>
        </w:rPr>
        <w:t>t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th.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He</w:t>
      </w:r>
      <w:r>
        <w:rPr>
          <w:spacing w:val="2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ould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l</w:t>
      </w:r>
      <w:r>
        <w:rPr>
          <w:spacing w:val="-4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o 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pacing w:val="-2"/>
          <w:sz w:val="22"/>
          <w:szCs w:val="22"/>
        </w:rPr>
        <w:t>z</w:t>
      </w:r>
      <w:r>
        <w:rPr>
          <w:sz w:val="22"/>
          <w:szCs w:val="22"/>
        </w:rPr>
        <w:t xml:space="preserve">e 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49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e</w:t>
      </w:r>
      <w:r>
        <w:rPr>
          <w:spacing w:val="5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50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i</w:t>
      </w:r>
      <w:r>
        <w:rPr>
          <w:sz w:val="22"/>
          <w:szCs w:val="22"/>
        </w:rPr>
        <w:t>ts</w:t>
      </w:r>
      <w:r>
        <w:rPr>
          <w:spacing w:val="5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ea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 xml:space="preserve">, 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s</w:t>
      </w:r>
      <w:r>
        <w:rPr>
          <w:spacing w:val="4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j</w:t>
      </w:r>
      <w:r>
        <w:rPr>
          <w:sz w:val="22"/>
          <w:szCs w:val="22"/>
        </w:rPr>
        <w:t>oy</w:t>
      </w:r>
      <w:r>
        <w:rPr>
          <w:spacing w:val="4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5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 xml:space="preserve">ow, </w:t>
      </w:r>
      <w:r>
        <w:rPr>
          <w:spacing w:val="2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pp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s 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52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dn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 xml:space="preserve">, 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u</w:t>
      </w:r>
      <w:r>
        <w:rPr>
          <w:spacing w:val="-2"/>
          <w:sz w:val="22"/>
          <w:szCs w:val="22"/>
        </w:rPr>
        <w:t>c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 xml:space="preserve">s 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nd </w:t>
      </w:r>
      <w:r>
        <w:rPr>
          <w:spacing w:val="2"/>
          <w:sz w:val="22"/>
          <w:szCs w:val="22"/>
        </w:rPr>
        <w:t>f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lu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,</w:t>
      </w:r>
      <w:r>
        <w:rPr>
          <w:spacing w:val="14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owth</w:t>
      </w:r>
      <w:r>
        <w:rPr>
          <w:spacing w:val="15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eca</w:t>
      </w:r>
      <w:r>
        <w:rPr>
          <w:sz w:val="22"/>
          <w:szCs w:val="22"/>
        </w:rPr>
        <w:t>y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c</w:t>
      </w:r>
      <w:r>
        <w:rPr>
          <w:spacing w:val="6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2"/>
          <w:sz w:val="22"/>
          <w:szCs w:val="22"/>
        </w:rPr>
        <w:t>u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ke</w:t>
      </w:r>
      <w:r>
        <w:rPr>
          <w:spacing w:val="13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1"/>
          <w:sz w:val="22"/>
          <w:szCs w:val="22"/>
        </w:rPr>
        <w:t>es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out</w:t>
      </w:r>
      <w:r>
        <w:rPr>
          <w:spacing w:val="8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o</w:t>
      </w:r>
      <w:r>
        <w:rPr>
          <w:sz w:val="22"/>
          <w:szCs w:val="22"/>
        </w:rPr>
        <w:t>f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ny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s</w:t>
      </w:r>
      <w:r>
        <w:rPr>
          <w:spacing w:val="2"/>
          <w:w w:val="102"/>
          <w:sz w:val="22"/>
          <w:szCs w:val="22"/>
        </w:rPr>
        <w:t>i</w:t>
      </w:r>
      <w:r>
        <w:rPr>
          <w:spacing w:val="-3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u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tio</w:t>
      </w:r>
      <w:r>
        <w:rPr>
          <w:spacing w:val="2"/>
          <w:w w:val="102"/>
          <w:sz w:val="22"/>
          <w:szCs w:val="22"/>
        </w:rPr>
        <w:t>n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5" w:line="100" w:lineRule="exact"/>
        <w:rPr>
          <w:sz w:val="10"/>
          <w:szCs w:val="10"/>
        </w:rPr>
      </w:pPr>
    </w:p>
    <w:p w:rsidR="00D879FE" w:rsidRDefault="008A4EFC">
      <w:pPr>
        <w:spacing w:line="213" w:lineRule="auto"/>
        <w:ind w:left="152" w:right="99"/>
        <w:jc w:val="both"/>
        <w:rPr>
          <w:sz w:val="22"/>
          <w:szCs w:val="22"/>
        </w:rPr>
      </w:pPr>
      <w:r>
        <w:rPr>
          <w:sz w:val="22"/>
          <w:szCs w:val="22"/>
        </w:rPr>
        <w:t>Not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ble</w:t>
      </w:r>
      <w:r>
        <w:rPr>
          <w:spacing w:val="3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t</w:t>
      </w:r>
      <w:r>
        <w:rPr>
          <w:spacing w:val="31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opo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nts</w:t>
      </w:r>
      <w:r>
        <w:rPr>
          <w:spacing w:val="37"/>
          <w:sz w:val="22"/>
          <w:szCs w:val="22"/>
        </w:rPr>
        <w:t xml:space="preserve"> </w:t>
      </w:r>
      <w:r>
        <w:rPr>
          <w:sz w:val="22"/>
          <w:szCs w:val="22"/>
        </w:rPr>
        <w:t>of</w:t>
      </w:r>
      <w:r>
        <w:rPr>
          <w:spacing w:val="2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his</w:t>
      </w:r>
      <w:r>
        <w:rPr>
          <w:spacing w:val="2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g</w:t>
      </w:r>
      <w:r>
        <w:rPr>
          <w:spacing w:val="-1"/>
          <w:sz w:val="22"/>
          <w:szCs w:val="22"/>
        </w:rPr>
        <w:t>r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5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3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17</w:t>
      </w:r>
      <w:r>
        <w:rPr>
          <w:spacing w:val="-1"/>
          <w:position w:val="10"/>
          <w:sz w:val="15"/>
          <w:szCs w:val="15"/>
        </w:rPr>
        <w:t>t</w:t>
      </w:r>
      <w:r>
        <w:rPr>
          <w:position w:val="10"/>
          <w:sz w:val="15"/>
          <w:szCs w:val="15"/>
        </w:rPr>
        <w:t xml:space="preserve">h  </w:t>
      </w:r>
      <w:r>
        <w:rPr>
          <w:spacing w:val="1"/>
          <w:sz w:val="22"/>
          <w:szCs w:val="22"/>
        </w:rPr>
        <w:t>ce</w:t>
      </w:r>
      <w:r>
        <w:rPr>
          <w:sz w:val="22"/>
          <w:szCs w:val="22"/>
        </w:rPr>
        <w:t>ntu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2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1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ph</w:t>
      </w:r>
      <w:r>
        <w:rPr>
          <w:spacing w:val="-3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l</w:t>
      </w:r>
      <w:r>
        <w:rPr>
          <w:spacing w:val="2"/>
          <w:w w:val="102"/>
          <w:sz w:val="22"/>
          <w:szCs w:val="22"/>
        </w:rPr>
        <w:t>o</w:t>
      </w:r>
      <w:r>
        <w:rPr>
          <w:spacing w:val="-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op</w:t>
      </w:r>
      <w:r>
        <w:rPr>
          <w:spacing w:val="2"/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 xml:space="preserve">, </w:t>
      </w:r>
      <w:r>
        <w:rPr>
          <w:spacing w:val="1"/>
          <w:sz w:val="22"/>
          <w:szCs w:val="22"/>
        </w:rPr>
        <w:t>B</w:t>
      </w:r>
      <w:r>
        <w:rPr>
          <w:sz w:val="22"/>
          <w:szCs w:val="22"/>
        </w:rPr>
        <w:t>l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P</w:t>
      </w:r>
      <w:r>
        <w:rPr>
          <w:spacing w:val="1"/>
          <w:sz w:val="22"/>
          <w:szCs w:val="22"/>
        </w:rPr>
        <w:t>as</w:t>
      </w:r>
      <w:r>
        <w:rPr>
          <w:spacing w:val="-2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,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 19</w:t>
      </w:r>
      <w:r>
        <w:rPr>
          <w:spacing w:val="1"/>
          <w:position w:val="10"/>
          <w:sz w:val="15"/>
          <w:szCs w:val="15"/>
        </w:rPr>
        <w:t>t</w:t>
      </w:r>
      <w:r>
        <w:rPr>
          <w:position w:val="10"/>
          <w:sz w:val="15"/>
          <w:szCs w:val="15"/>
        </w:rPr>
        <w:t>h</w:t>
      </w:r>
      <w:r>
        <w:rPr>
          <w:spacing w:val="13"/>
          <w:position w:val="10"/>
          <w:sz w:val="15"/>
          <w:szCs w:val="15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u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3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ilo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K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k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g</w:t>
      </w:r>
      <w:r>
        <w:rPr>
          <w:spacing w:val="1"/>
          <w:sz w:val="22"/>
          <w:szCs w:val="22"/>
        </w:rPr>
        <w:t>a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3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h</w:t>
      </w:r>
      <w:r>
        <w:rPr>
          <w:spacing w:val="-1"/>
          <w:sz w:val="22"/>
          <w:szCs w:val="22"/>
        </w:rPr>
        <w:t>)</w:t>
      </w:r>
      <w:r>
        <w:rPr>
          <w:sz w:val="22"/>
          <w:szCs w:val="22"/>
        </w:rPr>
        <w:t>,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Fr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N</w:t>
      </w:r>
      <w:r>
        <w:rPr>
          <w:spacing w:val="2"/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z</w:t>
      </w:r>
      <w:r>
        <w:rPr>
          <w:spacing w:val="-1"/>
          <w:w w:val="102"/>
          <w:sz w:val="22"/>
          <w:szCs w:val="22"/>
        </w:rPr>
        <w:t>s</w:t>
      </w:r>
      <w:r>
        <w:rPr>
          <w:spacing w:val="1"/>
          <w:w w:val="102"/>
          <w:sz w:val="22"/>
          <w:szCs w:val="22"/>
        </w:rPr>
        <w:t>c</w:t>
      </w:r>
      <w:r>
        <w:rPr>
          <w:spacing w:val="-2"/>
          <w:w w:val="102"/>
          <w:sz w:val="22"/>
          <w:szCs w:val="22"/>
        </w:rPr>
        <w:t>h</w:t>
      </w:r>
      <w:r>
        <w:rPr>
          <w:w w:val="102"/>
          <w:sz w:val="22"/>
          <w:szCs w:val="22"/>
        </w:rPr>
        <w:t xml:space="preserve">e </w:t>
      </w: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n)</w:t>
      </w:r>
      <w:r>
        <w:rPr>
          <w:spacing w:val="1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2</w:t>
      </w:r>
      <w:r>
        <w:rPr>
          <w:spacing w:val="2"/>
          <w:sz w:val="22"/>
          <w:szCs w:val="22"/>
        </w:rPr>
        <w:t>0</w:t>
      </w:r>
      <w:r>
        <w:rPr>
          <w:spacing w:val="-4"/>
          <w:position w:val="11"/>
          <w:sz w:val="15"/>
          <w:szCs w:val="15"/>
        </w:rPr>
        <w:t>t</w:t>
      </w:r>
      <w:r>
        <w:rPr>
          <w:position w:val="11"/>
          <w:sz w:val="15"/>
          <w:szCs w:val="15"/>
        </w:rPr>
        <w:t>h</w:t>
      </w:r>
      <w:r>
        <w:rPr>
          <w:spacing w:val="26"/>
          <w:position w:val="11"/>
          <w:sz w:val="15"/>
          <w:szCs w:val="15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ntu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G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7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oph</w:t>
      </w:r>
      <w:r>
        <w:rPr>
          <w:spacing w:val="-2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,</w:t>
      </w:r>
      <w:r>
        <w:rPr>
          <w:spacing w:val="26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tin</w:t>
      </w:r>
      <w:r>
        <w:rPr>
          <w:spacing w:val="15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H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i</w:t>
      </w:r>
      <w:r>
        <w:rPr>
          <w:spacing w:val="-2"/>
          <w:w w:val="102"/>
          <w:sz w:val="22"/>
          <w:szCs w:val="22"/>
        </w:rPr>
        <w:t>d</w:t>
      </w:r>
      <w:r>
        <w:rPr>
          <w:spacing w:val="1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gg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4" w:line="240" w:lineRule="exact"/>
        <w:rPr>
          <w:sz w:val="24"/>
          <w:szCs w:val="24"/>
        </w:rPr>
      </w:pPr>
    </w:p>
    <w:p w:rsidR="00D879FE" w:rsidRDefault="008A4EFC">
      <w:pPr>
        <w:ind w:left="152" w:right="6894"/>
        <w:jc w:val="both"/>
        <w:rPr>
          <w:rFonts w:ascii="Arial Black" w:eastAsia="Arial Black" w:hAnsi="Arial Black" w:cs="Arial Black"/>
          <w:sz w:val="22"/>
          <w:szCs w:val="22"/>
        </w:rPr>
      </w:pPr>
      <w:r>
        <w:rPr>
          <w:rFonts w:ascii="Arial Black" w:eastAsia="Arial Black" w:hAnsi="Arial Black" w:cs="Arial Black"/>
          <w:w w:val="102"/>
          <w:sz w:val="22"/>
          <w:szCs w:val="22"/>
        </w:rPr>
        <w:t>PR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A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G</w:t>
      </w:r>
      <w:r>
        <w:rPr>
          <w:rFonts w:ascii="Arial Black" w:eastAsia="Arial Black" w:hAnsi="Arial Black" w:cs="Arial Black"/>
          <w:spacing w:val="1"/>
          <w:w w:val="102"/>
          <w:sz w:val="22"/>
          <w:szCs w:val="22"/>
        </w:rPr>
        <w:t>M</w:t>
      </w:r>
      <w:r>
        <w:rPr>
          <w:rFonts w:ascii="Arial Black" w:eastAsia="Arial Black" w:hAnsi="Arial Black" w:cs="Arial Black"/>
          <w:spacing w:val="2"/>
          <w:w w:val="102"/>
          <w:sz w:val="22"/>
          <w:szCs w:val="22"/>
        </w:rPr>
        <w:t>A</w:t>
      </w:r>
      <w:r>
        <w:rPr>
          <w:rFonts w:ascii="Arial Black" w:eastAsia="Arial Black" w:hAnsi="Arial Black" w:cs="Arial Black"/>
          <w:w w:val="102"/>
          <w:sz w:val="22"/>
          <w:szCs w:val="22"/>
        </w:rPr>
        <w:t>T</w:t>
      </w:r>
      <w:r>
        <w:rPr>
          <w:rFonts w:ascii="Arial Black" w:eastAsia="Arial Black" w:hAnsi="Arial Black" w:cs="Arial Black"/>
          <w:spacing w:val="-1"/>
          <w:w w:val="102"/>
          <w:sz w:val="22"/>
          <w:szCs w:val="22"/>
        </w:rPr>
        <w:t>I</w:t>
      </w:r>
      <w:r>
        <w:rPr>
          <w:rFonts w:ascii="Arial Black" w:eastAsia="Arial Black" w:hAnsi="Arial Black" w:cs="Arial Black"/>
          <w:w w:val="102"/>
          <w:sz w:val="22"/>
          <w:szCs w:val="22"/>
        </w:rPr>
        <w:t>SM</w:t>
      </w:r>
    </w:p>
    <w:p w:rsidR="00D879FE" w:rsidRDefault="00D879FE">
      <w:pPr>
        <w:spacing w:before="1" w:line="100" w:lineRule="exact"/>
        <w:rPr>
          <w:sz w:val="11"/>
          <w:szCs w:val="11"/>
        </w:rPr>
      </w:pPr>
    </w:p>
    <w:p w:rsidR="00D879FE" w:rsidRDefault="008A4EFC">
      <w:pPr>
        <w:spacing w:line="246" w:lineRule="auto"/>
        <w:ind w:left="152" w:right="107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Pr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m,</w:t>
      </w:r>
      <w:r>
        <w:rPr>
          <w:spacing w:val="2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w</w:t>
      </w:r>
      <w:r>
        <w:rPr>
          <w:spacing w:val="2"/>
          <w:sz w:val="22"/>
          <w:szCs w:val="22"/>
        </w:rPr>
        <w:t>h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w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5"/>
          <w:sz w:val="22"/>
          <w:szCs w:val="22"/>
        </w:rPr>
        <w:t xml:space="preserve"> </w:t>
      </w:r>
      <w:r>
        <w:rPr>
          <w:sz w:val="22"/>
          <w:szCs w:val="22"/>
        </w:rPr>
        <w:t>d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op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 xml:space="preserve">by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he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Am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a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phi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op</w:t>
      </w:r>
      <w:r>
        <w:rPr>
          <w:spacing w:val="-2"/>
          <w:sz w:val="22"/>
          <w:szCs w:val="22"/>
        </w:rPr>
        <w:t>h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s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pacing w:val="-3"/>
          <w:sz w:val="22"/>
          <w:szCs w:val="22"/>
        </w:rPr>
        <w:t>l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d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1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e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 xml:space="preserve">nd </w:t>
      </w:r>
      <w:r>
        <w:rPr>
          <w:spacing w:val="1"/>
          <w:sz w:val="22"/>
          <w:szCs w:val="22"/>
        </w:rPr>
        <w:t>W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l</w:t>
      </w:r>
      <w:r>
        <w:rPr>
          <w:spacing w:val="2"/>
          <w:sz w:val="22"/>
          <w:szCs w:val="22"/>
        </w:rPr>
        <w:t>l</w:t>
      </w:r>
      <w:r>
        <w:rPr>
          <w:spacing w:val="-3"/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28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J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m</w:t>
      </w:r>
      <w:r>
        <w:rPr>
          <w:spacing w:val="-2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24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19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23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c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ntu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27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its</w:t>
      </w:r>
      <w:r>
        <w:rPr>
          <w:spacing w:val="17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4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us</w:t>
      </w:r>
      <w:r>
        <w:rPr>
          <w:spacing w:val="23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19"/>
          <w:sz w:val="22"/>
          <w:szCs w:val="22"/>
        </w:rPr>
        <w:t xml:space="preserve"> </w:t>
      </w:r>
      <w:r>
        <w:rPr>
          <w:sz w:val="22"/>
          <w:szCs w:val="22"/>
        </w:rPr>
        <w:t>the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-2"/>
          <w:sz w:val="22"/>
          <w:szCs w:val="22"/>
        </w:rPr>
        <w:t>a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t</w:t>
      </w:r>
      <w:r>
        <w:rPr>
          <w:spacing w:val="-3"/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9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21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s</w:t>
      </w:r>
      <w:r>
        <w:rPr>
          <w:spacing w:val="3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-3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-1"/>
          <w:sz w:val="22"/>
          <w:szCs w:val="22"/>
        </w:rPr>
        <w:t>f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c</w:t>
      </w:r>
      <w:r>
        <w:rPr>
          <w:spacing w:val="29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u</w:t>
      </w:r>
      <w:r>
        <w:rPr>
          <w:w w:val="102"/>
          <w:sz w:val="22"/>
          <w:szCs w:val="22"/>
        </w:rPr>
        <w:t xml:space="preserve">tility </w:t>
      </w:r>
      <w:r>
        <w:rPr>
          <w:sz w:val="22"/>
          <w:szCs w:val="22"/>
        </w:rPr>
        <w:t>of</w:t>
      </w:r>
      <w:r>
        <w:rPr>
          <w:spacing w:val="8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knowl</w:t>
      </w:r>
      <w:r>
        <w:rPr>
          <w:spacing w:val="1"/>
          <w:w w:val="102"/>
          <w:sz w:val="22"/>
          <w:szCs w:val="22"/>
        </w:rPr>
        <w:t>e</w:t>
      </w:r>
      <w:r>
        <w:rPr>
          <w:spacing w:val="2"/>
          <w:w w:val="102"/>
          <w:sz w:val="22"/>
          <w:szCs w:val="22"/>
        </w:rPr>
        <w:t>d</w:t>
      </w:r>
      <w:r>
        <w:rPr>
          <w:spacing w:val="-2"/>
          <w:w w:val="102"/>
          <w:sz w:val="22"/>
          <w:szCs w:val="22"/>
        </w:rPr>
        <w:t>g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2" w:line="100" w:lineRule="exact"/>
        <w:rPr>
          <w:sz w:val="11"/>
          <w:szCs w:val="11"/>
        </w:rPr>
      </w:pPr>
    </w:p>
    <w:p w:rsidR="00D879FE" w:rsidRDefault="008A4EFC">
      <w:pPr>
        <w:spacing w:line="248" w:lineRule="auto"/>
        <w:ind w:left="152" w:right="106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Pr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20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pacing w:val="3"/>
          <w:sz w:val="22"/>
          <w:szCs w:val="22"/>
        </w:rPr>
        <w:t>e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k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own</w:t>
      </w:r>
      <w:r>
        <w:rPr>
          <w:spacing w:val="12"/>
          <w:sz w:val="22"/>
          <w:szCs w:val="22"/>
        </w:rPr>
        <w:t xml:space="preserve"> </w:t>
      </w:r>
      <w:r>
        <w:rPr>
          <w:sz w:val="22"/>
          <w:szCs w:val="22"/>
        </w:rPr>
        <w:t>by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ious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n</w:t>
      </w:r>
      <w:r>
        <w:rPr>
          <w:sz w:val="22"/>
          <w:szCs w:val="22"/>
        </w:rPr>
        <w:t>d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time</w:t>
      </w:r>
      <w:r>
        <w:rPr>
          <w:spacing w:val="6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 xml:space="preserve">s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-1"/>
          <w:sz w:val="22"/>
          <w:szCs w:val="22"/>
        </w:rPr>
        <w:t>s</w:t>
      </w:r>
      <w:r>
        <w:rPr>
          <w:spacing w:val="2"/>
          <w:sz w:val="22"/>
          <w:szCs w:val="22"/>
        </w:rPr>
        <w:t>t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um</w:t>
      </w:r>
      <w:r>
        <w:rPr>
          <w:spacing w:val="3"/>
          <w:sz w:val="22"/>
          <w:szCs w:val="22"/>
        </w:rPr>
        <w:t>e</w:t>
      </w:r>
      <w:r>
        <w:rPr>
          <w:spacing w:val="-2"/>
          <w:sz w:val="22"/>
          <w:szCs w:val="22"/>
        </w:rPr>
        <w:t>n</w:t>
      </w:r>
      <w:r>
        <w:rPr>
          <w:sz w:val="22"/>
          <w:szCs w:val="22"/>
        </w:rPr>
        <w:t>t</w:t>
      </w:r>
      <w:r>
        <w:rPr>
          <w:spacing w:val="3"/>
          <w:sz w:val="22"/>
          <w:szCs w:val="22"/>
        </w:rPr>
        <w:t>a</w:t>
      </w:r>
      <w:r>
        <w:rPr>
          <w:spacing w:val="-3"/>
          <w:sz w:val="22"/>
          <w:szCs w:val="22"/>
        </w:rPr>
        <w:t>li</w:t>
      </w:r>
      <w:r>
        <w:rPr>
          <w:spacing w:val="1"/>
          <w:sz w:val="22"/>
          <w:szCs w:val="22"/>
        </w:rPr>
        <w:t>s</w:t>
      </w:r>
      <w:r>
        <w:rPr>
          <w:spacing w:val="2"/>
          <w:sz w:val="22"/>
          <w:szCs w:val="22"/>
        </w:rPr>
        <w:t>m</w:t>
      </w:r>
      <w:r>
        <w:rPr>
          <w:sz w:val="22"/>
          <w:szCs w:val="22"/>
        </w:rPr>
        <w:t>,</w:t>
      </w:r>
      <w:r>
        <w:rPr>
          <w:spacing w:val="28"/>
          <w:sz w:val="22"/>
          <w:szCs w:val="22"/>
        </w:rPr>
        <w:t xml:space="preserve"> </w:t>
      </w:r>
      <w:r>
        <w:rPr>
          <w:spacing w:val="2"/>
          <w:w w:val="102"/>
          <w:sz w:val="22"/>
          <w:szCs w:val="22"/>
        </w:rPr>
        <w:t>f</w:t>
      </w:r>
      <w:r>
        <w:rPr>
          <w:w w:val="102"/>
          <w:sz w:val="22"/>
          <w:szCs w:val="22"/>
        </w:rPr>
        <w:t>u</w:t>
      </w:r>
      <w:r>
        <w:rPr>
          <w:spacing w:val="-2"/>
          <w:w w:val="102"/>
          <w:sz w:val="22"/>
          <w:szCs w:val="22"/>
        </w:rPr>
        <w:t>n</w:t>
      </w:r>
      <w:r>
        <w:rPr>
          <w:spacing w:val="3"/>
          <w:w w:val="102"/>
          <w:sz w:val="22"/>
          <w:szCs w:val="22"/>
        </w:rPr>
        <w:t>c</w:t>
      </w:r>
      <w:r>
        <w:rPr>
          <w:spacing w:val="-3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i</w:t>
      </w:r>
      <w:r>
        <w:rPr>
          <w:spacing w:val="2"/>
          <w:w w:val="102"/>
          <w:sz w:val="22"/>
          <w:szCs w:val="22"/>
        </w:rPr>
        <w:t>o</w:t>
      </w:r>
      <w:r>
        <w:rPr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a</w:t>
      </w:r>
      <w:r>
        <w:rPr>
          <w:spacing w:val="-3"/>
          <w:w w:val="102"/>
          <w:sz w:val="22"/>
          <w:szCs w:val="22"/>
        </w:rPr>
        <w:t>l</w:t>
      </w:r>
      <w:r>
        <w:rPr>
          <w:spacing w:val="2"/>
          <w:w w:val="102"/>
          <w:sz w:val="22"/>
          <w:szCs w:val="22"/>
        </w:rPr>
        <w:t>i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 xml:space="preserve">m, 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x</w:t>
      </w:r>
      <w:r>
        <w:rPr>
          <w:spacing w:val="2"/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im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2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p</w:t>
      </w:r>
      <w:r>
        <w:rPr>
          <w:spacing w:val="-1"/>
          <w:w w:val="102"/>
          <w:sz w:val="22"/>
          <w:szCs w:val="22"/>
        </w:rPr>
        <w:t>r</w:t>
      </w:r>
      <w:r>
        <w:rPr>
          <w:spacing w:val="-2"/>
          <w:w w:val="102"/>
          <w:sz w:val="22"/>
          <w:szCs w:val="22"/>
        </w:rPr>
        <w:t>og</w:t>
      </w:r>
      <w:r>
        <w:rPr>
          <w:spacing w:val="-1"/>
          <w:w w:val="102"/>
          <w:sz w:val="22"/>
          <w:szCs w:val="22"/>
        </w:rPr>
        <w:t>r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s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ivi</w:t>
      </w:r>
      <w:r>
        <w:rPr>
          <w:spacing w:val="1"/>
          <w:w w:val="102"/>
          <w:sz w:val="22"/>
          <w:szCs w:val="22"/>
        </w:rPr>
        <w:t>s</w:t>
      </w:r>
      <w:r>
        <w:rPr>
          <w:w w:val="102"/>
          <w:sz w:val="22"/>
          <w:szCs w:val="22"/>
        </w:rPr>
        <w:t>m.</w:t>
      </w:r>
    </w:p>
    <w:p w:rsidR="00D879FE" w:rsidRDefault="00D879FE">
      <w:pPr>
        <w:spacing w:before="1" w:line="100" w:lineRule="exact"/>
        <w:rPr>
          <w:sz w:val="11"/>
          <w:szCs w:val="11"/>
        </w:rPr>
      </w:pPr>
    </w:p>
    <w:p w:rsidR="00D879FE" w:rsidRDefault="008A4EFC">
      <w:pPr>
        <w:spacing w:line="245" w:lineRule="auto"/>
        <w:ind w:left="152" w:right="108"/>
        <w:jc w:val="both"/>
        <w:rPr>
          <w:sz w:val="22"/>
          <w:szCs w:val="22"/>
        </w:rPr>
      </w:pPr>
      <w:r>
        <w:rPr>
          <w:spacing w:val="-1"/>
          <w:sz w:val="22"/>
          <w:szCs w:val="22"/>
        </w:rPr>
        <w:t>Pr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2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a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16"/>
          <w:sz w:val="22"/>
          <w:szCs w:val="22"/>
        </w:rPr>
        <w:t xml:space="preserve"> </w:t>
      </w:r>
      <w:r>
        <w:rPr>
          <w:sz w:val="22"/>
          <w:szCs w:val="22"/>
        </w:rPr>
        <w:t>holds</w:t>
      </w:r>
      <w:r>
        <w:rPr>
          <w:spacing w:val="1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4"/>
          <w:sz w:val="22"/>
          <w:szCs w:val="22"/>
        </w:rPr>
        <w:t xml:space="preserve"> </w:t>
      </w:r>
      <w:r>
        <w:rPr>
          <w:sz w:val="22"/>
          <w:szCs w:val="22"/>
        </w:rPr>
        <w:t>knowl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d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e</w:t>
      </w:r>
      <w:r>
        <w:rPr>
          <w:spacing w:val="25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only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e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nin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fu</w:t>
      </w:r>
      <w:r>
        <w:rPr>
          <w:sz w:val="22"/>
          <w:szCs w:val="22"/>
        </w:rPr>
        <w:t>l</w:t>
      </w:r>
      <w:r>
        <w:rPr>
          <w:spacing w:val="22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f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our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se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se</w:t>
      </w:r>
      <w:r>
        <w:rPr>
          <w:sz w:val="22"/>
          <w:szCs w:val="22"/>
        </w:rPr>
        <w:t>s</w:t>
      </w:r>
      <w:r>
        <w:rPr>
          <w:spacing w:val="1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c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x</w:t>
      </w:r>
      <w:r>
        <w:rPr>
          <w:spacing w:val="-2"/>
          <w:w w:val="102"/>
          <w:sz w:val="22"/>
          <w:szCs w:val="22"/>
        </w:rPr>
        <w:t>p</w:t>
      </w:r>
      <w:r>
        <w:rPr>
          <w:spacing w:val="3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w w:val="102"/>
          <w:sz w:val="22"/>
          <w:szCs w:val="22"/>
        </w:rPr>
        <w:t>i</w:t>
      </w:r>
      <w:r>
        <w:rPr>
          <w:spacing w:val="3"/>
          <w:w w:val="102"/>
          <w:sz w:val="22"/>
          <w:szCs w:val="22"/>
        </w:rPr>
        <w:t>e</w:t>
      </w:r>
      <w:r>
        <w:rPr>
          <w:spacing w:val="-2"/>
          <w:w w:val="102"/>
          <w:sz w:val="22"/>
          <w:szCs w:val="22"/>
        </w:rPr>
        <w:t>nc</w:t>
      </w:r>
      <w:r>
        <w:rPr>
          <w:w w:val="102"/>
          <w:sz w:val="22"/>
          <w:szCs w:val="22"/>
        </w:rPr>
        <w:t xml:space="preserve">e </w:t>
      </w:r>
      <w:r>
        <w:rPr>
          <w:sz w:val="22"/>
          <w:szCs w:val="22"/>
        </w:rPr>
        <w:t>i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.</w:t>
      </w:r>
      <w:r>
        <w:rPr>
          <w:spacing w:val="5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I</w:t>
      </w:r>
      <w:r>
        <w:rPr>
          <w:sz w:val="22"/>
          <w:szCs w:val="22"/>
        </w:rPr>
        <w:t>n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oth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r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wo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d</w:t>
      </w:r>
      <w:r>
        <w:rPr>
          <w:spacing w:val="1"/>
          <w:sz w:val="22"/>
          <w:szCs w:val="22"/>
        </w:rPr>
        <w:t>s</w:t>
      </w:r>
      <w:r>
        <w:rPr>
          <w:sz w:val="22"/>
          <w:szCs w:val="22"/>
        </w:rPr>
        <w:t>,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2"/>
          <w:sz w:val="22"/>
          <w:szCs w:val="22"/>
        </w:rPr>
        <w:t>i</w:t>
      </w:r>
      <w:r>
        <w:rPr>
          <w:sz w:val="22"/>
          <w:szCs w:val="22"/>
        </w:rPr>
        <w:t>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o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y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b</w:t>
      </w:r>
      <w:r>
        <w:rPr>
          <w:spacing w:val="1"/>
          <w:sz w:val="22"/>
          <w:szCs w:val="22"/>
        </w:rPr>
        <w:t>e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e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in</w:t>
      </w:r>
      <w:r>
        <w:rPr>
          <w:spacing w:val="6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ac</w:t>
      </w:r>
      <w:r>
        <w:rPr>
          <w:sz w:val="22"/>
          <w:szCs w:val="22"/>
        </w:rPr>
        <w:t>ti</w:t>
      </w:r>
      <w:r>
        <w:rPr>
          <w:spacing w:val="1"/>
          <w:sz w:val="22"/>
          <w:szCs w:val="22"/>
        </w:rPr>
        <w:t>ca</w:t>
      </w:r>
      <w:r>
        <w:rPr>
          <w:sz w:val="22"/>
          <w:szCs w:val="22"/>
        </w:rPr>
        <w:t>l</w:t>
      </w:r>
      <w:r>
        <w:rPr>
          <w:spacing w:val="15"/>
          <w:sz w:val="22"/>
          <w:szCs w:val="22"/>
        </w:rPr>
        <w:t xml:space="preserve"> </w:t>
      </w:r>
      <w:r>
        <w:rPr>
          <w:sz w:val="22"/>
          <w:szCs w:val="22"/>
        </w:rPr>
        <w:t>id</w:t>
      </w:r>
      <w:r>
        <w:rPr>
          <w:spacing w:val="1"/>
          <w:sz w:val="22"/>
          <w:szCs w:val="22"/>
        </w:rPr>
        <w:t>ea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4"/>
          <w:sz w:val="22"/>
          <w:szCs w:val="22"/>
        </w:rPr>
        <w:t xml:space="preserve"> 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xp</w:t>
      </w:r>
      <w:r>
        <w:rPr>
          <w:spacing w:val="1"/>
          <w:w w:val="102"/>
          <w:sz w:val="22"/>
          <w:szCs w:val="22"/>
        </w:rPr>
        <w:t>e</w:t>
      </w:r>
      <w:r>
        <w:rPr>
          <w:spacing w:val="-1"/>
          <w:w w:val="102"/>
          <w:sz w:val="22"/>
          <w:szCs w:val="22"/>
        </w:rPr>
        <w:t>r</w:t>
      </w:r>
      <w:r>
        <w:rPr>
          <w:spacing w:val="2"/>
          <w:w w:val="102"/>
          <w:sz w:val="22"/>
          <w:szCs w:val="22"/>
        </w:rPr>
        <w:t>i</w:t>
      </w:r>
      <w:r>
        <w:rPr>
          <w:spacing w:val="-3"/>
          <w:w w:val="102"/>
          <w:sz w:val="22"/>
          <w:szCs w:val="22"/>
        </w:rPr>
        <w:t>m</w:t>
      </w:r>
      <w:r>
        <w:rPr>
          <w:spacing w:val="3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n</w:t>
      </w:r>
      <w:r>
        <w:rPr>
          <w:spacing w:val="-3"/>
          <w:w w:val="102"/>
          <w:sz w:val="22"/>
          <w:szCs w:val="22"/>
        </w:rPr>
        <w:t>t</w:t>
      </w:r>
      <w:r>
        <w:rPr>
          <w:spacing w:val="1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t</w:t>
      </w:r>
      <w:r>
        <w:rPr>
          <w:spacing w:val="-3"/>
          <w:w w:val="102"/>
          <w:sz w:val="22"/>
          <w:szCs w:val="22"/>
        </w:rPr>
        <w:t>i</w:t>
      </w:r>
      <w:r>
        <w:rPr>
          <w:w w:val="102"/>
          <w:sz w:val="22"/>
          <w:szCs w:val="22"/>
        </w:rPr>
        <w:t>on.</w:t>
      </w:r>
    </w:p>
    <w:p w:rsidR="00D879FE" w:rsidRDefault="00D879FE">
      <w:pPr>
        <w:spacing w:before="5" w:line="100" w:lineRule="exact"/>
        <w:rPr>
          <w:sz w:val="11"/>
          <w:szCs w:val="11"/>
        </w:rPr>
      </w:pPr>
    </w:p>
    <w:p w:rsidR="00D879FE" w:rsidRDefault="008A4EFC">
      <w:pPr>
        <w:ind w:left="152" w:right="2331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Bas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l</w:t>
      </w:r>
      <w:r>
        <w:rPr>
          <w:spacing w:val="-2"/>
          <w:sz w:val="22"/>
          <w:szCs w:val="22"/>
        </w:rPr>
        <w:t>y</w:t>
      </w:r>
      <w:r>
        <w:rPr>
          <w:sz w:val="22"/>
          <w:szCs w:val="22"/>
        </w:rPr>
        <w:t>,</w:t>
      </w:r>
      <w:r>
        <w:rPr>
          <w:spacing w:val="18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2"/>
          <w:sz w:val="22"/>
          <w:szCs w:val="22"/>
        </w:rPr>
        <w:t>r</w:t>
      </w:r>
      <w:r>
        <w:rPr>
          <w:spacing w:val="1"/>
          <w:sz w:val="22"/>
          <w:szCs w:val="22"/>
        </w:rPr>
        <w:t>a</w:t>
      </w:r>
      <w:r>
        <w:rPr>
          <w:spacing w:val="-2"/>
          <w:sz w:val="22"/>
          <w:szCs w:val="22"/>
        </w:rPr>
        <w:t>g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2"/>
          <w:sz w:val="22"/>
          <w:szCs w:val="22"/>
        </w:rPr>
        <w:t>i</w:t>
      </w:r>
      <w:r>
        <w:rPr>
          <w:spacing w:val="-1"/>
          <w:sz w:val="22"/>
          <w:szCs w:val="22"/>
        </w:rPr>
        <w:t>s</w:t>
      </w:r>
      <w:r>
        <w:rPr>
          <w:sz w:val="22"/>
          <w:szCs w:val="22"/>
        </w:rPr>
        <w:t>m</w:t>
      </w:r>
      <w:r>
        <w:rPr>
          <w:spacing w:val="23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d</w:t>
      </w:r>
      <w:r>
        <w:rPr>
          <w:sz w:val="22"/>
          <w:szCs w:val="22"/>
        </w:rPr>
        <w:t>d</w:t>
      </w:r>
      <w:r>
        <w:rPr>
          <w:spacing w:val="-1"/>
          <w:sz w:val="22"/>
          <w:szCs w:val="22"/>
        </w:rPr>
        <w:t>r</w:t>
      </w:r>
      <w:r>
        <w:rPr>
          <w:spacing w:val="1"/>
          <w:sz w:val="22"/>
          <w:szCs w:val="22"/>
        </w:rPr>
        <w:t>esse</w:t>
      </w:r>
      <w:r>
        <w:rPr>
          <w:sz w:val="22"/>
          <w:szCs w:val="22"/>
        </w:rPr>
        <w:t>s</w:t>
      </w:r>
      <w:r>
        <w:rPr>
          <w:spacing w:val="18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f</w:t>
      </w:r>
      <w:r>
        <w:rPr>
          <w:sz w:val="22"/>
          <w:szCs w:val="22"/>
        </w:rPr>
        <w:t>ol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owing</w:t>
      </w:r>
      <w:r>
        <w:rPr>
          <w:spacing w:val="17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b</w:t>
      </w:r>
      <w:r>
        <w:rPr>
          <w:spacing w:val="-2"/>
          <w:sz w:val="22"/>
          <w:szCs w:val="22"/>
        </w:rPr>
        <w:t>o</w:t>
      </w:r>
      <w:r>
        <w:rPr>
          <w:spacing w:val="2"/>
          <w:sz w:val="22"/>
          <w:szCs w:val="22"/>
        </w:rPr>
        <w:t>u</w:t>
      </w:r>
      <w:r>
        <w:rPr>
          <w:sz w:val="22"/>
          <w:szCs w:val="22"/>
        </w:rPr>
        <w:t>t</w:t>
      </w:r>
      <w:r>
        <w:rPr>
          <w:spacing w:val="10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8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w w:val="102"/>
          <w:sz w:val="22"/>
          <w:szCs w:val="22"/>
        </w:rPr>
        <w:t>n</w:t>
      </w:r>
      <w:r>
        <w:rPr>
          <w:spacing w:val="1"/>
          <w:w w:val="102"/>
          <w:sz w:val="22"/>
          <w:szCs w:val="22"/>
        </w:rPr>
        <w:t>a</w:t>
      </w:r>
      <w:r>
        <w:rPr>
          <w:spacing w:val="2"/>
          <w:w w:val="102"/>
          <w:sz w:val="22"/>
          <w:szCs w:val="22"/>
        </w:rPr>
        <w:t>t</w:t>
      </w:r>
      <w:r>
        <w:rPr>
          <w:w w:val="102"/>
          <w:sz w:val="22"/>
          <w:szCs w:val="22"/>
        </w:rPr>
        <w:t>u</w:t>
      </w:r>
      <w:r>
        <w:rPr>
          <w:spacing w:val="-3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:</w:t>
      </w:r>
    </w:p>
    <w:p w:rsidR="00D879FE" w:rsidRDefault="00D879FE">
      <w:pPr>
        <w:spacing w:before="9" w:line="100" w:lineRule="exact"/>
        <w:rPr>
          <w:sz w:val="11"/>
          <w:szCs w:val="11"/>
        </w:rPr>
      </w:pPr>
    </w:p>
    <w:p w:rsidR="00D879FE" w:rsidRDefault="008A4EFC">
      <w:pPr>
        <w:spacing w:line="355" w:lineRule="auto"/>
        <w:ind w:left="152" w:right="1284"/>
        <w:rPr>
          <w:sz w:val="22"/>
          <w:szCs w:val="22"/>
        </w:r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 xml:space="preserve">1)      </w:t>
      </w:r>
      <w:r>
        <w:rPr>
          <w:spacing w:val="3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n</w:t>
      </w:r>
      <w:r>
        <w:rPr>
          <w:spacing w:val="2"/>
          <w:sz w:val="22"/>
          <w:szCs w:val="22"/>
        </w:rPr>
        <w:t>o</w:t>
      </w:r>
      <w:r>
        <w:rPr>
          <w:sz w:val="22"/>
          <w:szCs w:val="22"/>
        </w:rPr>
        <w:t>thing</w:t>
      </w:r>
      <w:r>
        <w:rPr>
          <w:spacing w:val="13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7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1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21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</w:t>
      </w:r>
      <w:r>
        <w:rPr>
          <w:spacing w:val="-2"/>
          <w:sz w:val="22"/>
          <w:szCs w:val="22"/>
        </w:rPr>
        <w:t>h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z w:val="22"/>
          <w:szCs w:val="22"/>
        </w:rPr>
        <w:t>on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y</w:t>
      </w:r>
      <w:r>
        <w:rPr>
          <w:spacing w:val="6"/>
          <w:sz w:val="22"/>
          <w:szCs w:val="22"/>
        </w:rPr>
        <w:t xml:space="preserve"> </w:t>
      </w:r>
      <w:r>
        <w:rPr>
          <w:spacing w:val="2"/>
          <w:sz w:val="22"/>
          <w:szCs w:val="22"/>
        </w:rPr>
        <w:t>t</w:t>
      </w:r>
      <w:r>
        <w:rPr>
          <w:sz w:val="22"/>
          <w:szCs w:val="22"/>
        </w:rPr>
        <w:t>hing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th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9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"/>
          <w:sz w:val="22"/>
          <w:szCs w:val="22"/>
        </w:rPr>
        <w:t xml:space="preserve"> </w:t>
      </w:r>
      <w:r>
        <w:rPr>
          <w:sz w:val="22"/>
          <w:szCs w:val="22"/>
        </w:rPr>
        <w:t>p</w:t>
      </w:r>
      <w:r>
        <w:rPr>
          <w:spacing w:val="3"/>
          <w:sz w:val="22"/>
          <w:szCs w:val="22"/>
        </w:rPr>
        <w:t>e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m</w:t>
      </w:r>
      <w:r>
        <w:rPr>
          <w:spacing w:val="3"/>
          <w:sz w:val="22"/>
          <w:szCs w:val="22"/>
        </w:rPr>
        <w:t>a</w:t>
      </w:r>
      <w:r>
        <w:rPr>
          <w:spacing w:val="-2"/>
          <w:sz w:val="22"/>
          <w:szCs w:val="22"/>
        </w:rPr>
        <w:t>n</w:t>
      </w:r>
      <w:r>
        <w:rPr>
          <w:spacing w:val="1"/>
          <w:sz w:val="22"/>
          <w:szCs w:val="22"/>
        </w:rPr>
        <w:t>e</w:t>
      </w:r>
      <w:r>
        <w:rPr>
          <w:sz w:val="22"/>
          <w:szCs w:val="22"/>
        </w:rPr>
        <w:t>nt</w:t>
      </w:r>
      <w:r>
        <w:rPr>
          <w:spacing w:val="21"/>
          <w:sz w:val="22"/>
          <w:szCs w:val="22"/>
        </w:rPr>
        <w:t xml:space="preserve"> </w:t>
      </w:r>
      <w:r>
        <w:rPr>
          <w:sz w:val="22"/>
          <w:szCs w:val="22"/>
        </w:rPr>
        <w:t>is</w:t>
      </w:r>
      <w:r>
        <w:rPr>
          <w:spacing w:val="4"/>
          <w:sz w:val="22"/>
          <w:szCs w:val="22"/>
        </w:rPr>
        <w:t xml:space="preserve"> </w:t>
      </w:r>
      <w:r>
        <w:rPr>
          <w:spacing w:val="1"/>
          <w:w w:val="102"/>
          <w:sz w:val="22"/>
          <w:szCs w:val="22"/>
        </w:rPr>
        <w:t>c</w:t>
      </w:r>
      <w:r>
        <w:rPr>
          <w:spacing w:val="-2"/>
          <w:w w:val="102"/>
          <w:sz w:val="22"/>
          <w:szCs w:val="22"/>
        </w:rPr>
        <w:t>h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n</w:t>
      </w:r>
      <w:r>
        <w:rPr>
          <w:spacing w:val="-2"/>
          <w:w w:val="102"/>
          <w:sz w:val="22"/>
          <w:szCs w:val="22"/>
        </w:rPr>
        <w:t>g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 xml:space="preserve">. </w:t>
      </w: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 xml:space="preserve">2)      </w:t>
      </w:r>
      <w:r>
        <w:rPr>
          <w:spacing w:val="3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0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v</w:t>
      </w:r>
      <w:r>
        <w:rPr>
          <w:spacing w:val="3"/>
          <w:sz w:val="22"/>
          <w:szCs w:val="22"/>
        </w:rPr>
        <w:t>a</w:t>
      </w:r>
      <w:r>
        <w:rPr>
          <w:sz w:val="22"/>
          <w:szCs w:val="22"/>
        </w:rPr>
        <w:t>lu</w:t>
      </w:r>
      <w:r>
        <w:rPr>
          <w:spacing w:val="3"/>
          <w:sz w:val="22"/>
          <w:szCs w:val="22"/>
        </w:rPr>
        <w:t>e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pacing w:val="-1"/>
          <w:sz w:val="22"/>
          <w:szCs w:val="22"/>
        </w:rPr>
        <w:t>r</w:t>
      </w:r>
      <w:r>
        <w:rPr>
          <w:sz w:val="22"/>
          <w:szCs w:val="22"/>
        </w:rPr>
        <w:t>e</w:t>
      </w:r>
      <w:r>
        <w:rPr>
          <w:spacing w:val="8"/>
          <w:sz w:val="22"/>
          <w:szCs w:val="22"/>
        </w:rPr>
        <w:t xml:space="preserve"> 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l</w:t>
      </w:r>
      <w:r>
        <w:rPr>
          <w:spacing w:val="1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tiv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.</w:t>
      </w:r>
    </w:p>
    <w:p w:rsidR="00D879FE" w:rsidRDefault="008A4EFC">
      <w:pPr>
        <w:spacing w:before="2"/>
        <w:ind w:left="152" w:right="3655"/>
        <w:jc w:val="both"/>
        <w:rPr>
          <w:sz w:val="22"/>
          <w:szCs w:val="22"/>
        </w:rPr>
        <w:sectPr w:rsidR="00D879FE">
          <w:footerReference w:type="default" r:id="rId13"/>
          <w:pgSz w:w="12240" w:h="15840"/>
          <w:pgMar w:top="1140" w:right="1720" w:bottom="280" w:left="1720" w:header="960" w:footer="2331" w:gutter="0"/>
          <w:pgNumType w:start="40"/>
          <w:cols w:space="720"/>
        </w:sectPr>
      </w:pPr>
      <w:r>
        <w:rPr>
          <w:spacing w:val="-1"/>
          <w:sz w:val="22"/>
          <w:szCs w:val="22"/>
        </w:rPr>
        <w:t>(</w:t>
      </w:r>
      <w:r>
        <w:rPr>
          <w:sz w:val="22"/>
          <w:szCs w:val="22"/>
        </w:rPr>
        <w:t xml:space="preserve">3)      </w:t>
      </w:r>
      <w:r>
        <w:rPr>
          <w:spacing w:val="37"/>
          <w:sz w:val="22"/>
          <w:szCs w:val="22"/>
        </w:rPr>
        <w:t xml:space="preserve"> </w:t>
      </w:r>
      <w:r>
        <w:rPr>
          <w:spacing w:val="-1"/>
          <w:sz w:val="22"/>
          <w:szCs w:val="22"/>
        </w:rPr>
        <w:t>T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t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m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</w:t>
      </w:r>
      <w:r>
        <w:rPr>
          <w:spacing w:val="11"/>
          <w:sz w:val="22"/>
          <w:szCs w:val="22"/>
        </w:rPr>
        <w:t xml:space="preserve"> </w:t>
      </w:r>
      <w:r>
        <w:rPr>
          <w:sz w:val="22"/>
          <w:szCs w:val="22"/>
        </w:rPr>
        <w:t>h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s</w:t>
      </w:r>
      <w:r>
        <w:rPr>
          <w:spacing w:val="10"/>
          <w:sz w:val="22"/>
          <w:szCs w:val="22"/>
        </w:rPr>
        <w:t xml:space="preserve"> </w:t>
      </w:r>
      <w:r>
        <w:rPr>
          <w:sz w:val="22"/>
          <w:szCs w:val="22"/>
        </w:rPr>
        <w:t>both</w:t>
      </w:r>
      <w:r>
        <w:rPr>
          <w:spacing w:val="11"/>
          <w:sz w:val="22"/>
          <w:szCs w:val="22"/>
        </w:rPr>
        <w:t xml:space="preserve"> </w:t>
      </w:r>
      <w:r>
        <w:rPr>
          <w:spacing w:val="-2"/>
          <w:sz w:val="22"/>
          <w:szCs w:val="22"/>
        </w:rPr>
        <w:t>b</w:t>
      </w:r>
      <w:r>
        <w:rPr>
          <w:sz w:val="22"/>
          <w:szCs w:val="22"/>
        </w:rPr>
        <w:t>io</w:t>
      </w:r>
      <w:r>
        <w:rPr>
          <w:spacing w:val="2"/>
          <w:sz w:val="22"/>
          <w:szCs w:val="22"/>
        </w:rPr>
        <w:t>l</w:t>
      </w:r>
      <w:r>
        <w:rPr>
          <w:sz w:val="22"/>
          <w:szCs w:val="22"/>
        </w:rPr>
        <w:t>o</w:t>
      </w:r>
      <w:r>
        <w:rPr>
          <w:spacing w:val="-2"/>
          <w:sz w:val="22"/>
          <w:szCs w:val="22"/>
        </w:rPr>
        <w:t>g</w:t>
      </w:r>
      <w:r>
        <w:rPr>
          <w:sz w:val="22"/>
          <w:szCs w:val="22"/>
        </w:rPr>
        <w:t>i</w:t>
      </w:r>
      <w:r>
        <w:rPr>
          <w:spacing w:val="3"/>
          <w:sz w:val="22"/>
          <w:szCs w:val="22"/>
        </w:rPr>
        <w:t>c</w:t>
      </w:r>
      <w:r>
        <w:rPr>
          <w:spacing w:val="-2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20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nd</w:t>
      </w:r>
      <w:r>
        <w:rPr>
          <w:spacing w:val="9"/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>s</w:t>
      </w:r>
      <w:r>
        <w:rPr>
          <w:spacing w:val="-2"/>
          <w:sz w:val="22"/>
          <w:szCs w:val="22"/>
        </w:rPr>
        <w:t>o</w:t>
      </w:r>
      <w:r>
        <w:rPr>
          <w:spacing w:val="1"/>
          <w:sz w:val="22"/>
          <w:szCs w:val="22"/>
        </w:rPr>
        <w:t>c</w:t>
      </w:r>
      <w:r>
        <w:rPr>
          <w:sz w:val="22"/>
          <w:szCs w:val="22"/>
        </w:rPr>
        <w:t>i</w:t>
      </w:r>
      <w:r>
        <w:rPr>
          <w:spacing w:val="1"/>
          <w:sz w:val="22"/>
          <w:szCs w:val="22"/>
        </w:rPr>
        <w:t>a</w:t>
      </w:r>
      <w:r>
        <w:rPr>
          <w:sz w:val="22"/>
          <w:szCs w:val="22"/>
        </w:rPr>
        <w:t>l</w:t>
      </w:r>
      <w:r>
        <w:rPr>
          <w:spacing w:val="12"/>
          <w:sz w:val="22"/>
          <w:szCs w:val="22"/>
        </w:rPr>
        <w:t xml:space="preserve"> </w:t>
      </w:r>
      <w:r>
        <w:rPr>
          <w:spacing w:val="-2"/>
          <w:w w:val="102"/>
          <w:sz w:val="22"/>
          <w:szCs w:val="22"/>
        </w:rPr>
        <w:t>n</w:t>
      </w:r>
      <w:r>
        <w:rPr>
          <w:spacing w:val="3"/>
          <w:w w:val="102"/>
          <w:sz w:val="22"/>
          <w:szCs w:val="22"/>
        </w:rPr>
        <w:t>a</w:t>
      </w:r>
      <w:r>
        <w:rPr>
          <w:w w:val="102"/>
          <w:sz w:val="22"/>
          <w:szCs w:val="22"/>
        </w:rPr>
        <w:t>tu</w:t>
      </w:r>
      <w:r>
        <w:rPr>
          <w:spacing w:val="-1"/>
          <w:w w:val="102"/>
          <w:sz w:val="22"/>
          <w:szCs w:val="22"/>
        </w:rPr>
        <w:t>r</w:t>
      </w:r>
      <w:r>
        <w:rPr>
          <w:spacing w:val="1"/>
          <w:w w:val="102"/>
          <w:sz w:val="22"/>
          <w:szCs w:val="22"/>
        </w:rPr>
        <w:t>e</w:t>
      </w:r>
      <w:r>
        <w:rPr>
          <w:w w:val="102"/>
          <w:sz w:val="22"/>
          <w:szCs w:val="22"/>
        </w:rPr>
        <w:t>.</w:t>
      </w:r>
    </w:p>
    <w:p w:rsidR="00D879FE" w:rsidRDefault="00D879FE">
      <w:pPr>
        <w:spacing w:before="6" w:line="140" w:lineRule="exact"/>
        <w:rPr>
          <w:sz w:val="15"/>
          <w:szCs w:val="15"/>
        </w:rPr>
      </w:pPr>
    </w:p>
    <w:p w:rsidR="00D879FE" w:rsidRDefault="00D879FE" w:rsidP="00A00123">
      <w:pPr>
        <w:spacing w:line="246" w:lineRule="auto"/>
        <w:ind w:left="831" w:right="106"/>
        <w:jc w:val="both"/>
        <w:rPr>
          <w:sz w:val="22"/>
          <w:szCs w:val="22"/>
        </w:rPr>
      </w:pPr>
    </w:p>
    <w:sectPr w:rsidR="00D879FE" w:rsidSect="00D879FE">
      <w:footerReference w:type="default" r:id="rId14"/>
      <w:pgSz w:w="12240" w:h="15840"/>
      <w:pgMar w:top="1140" w:right="1720" w:bottom="280" w:left="1720" w:header="960" w:footer="2331" w:gutter="0"/>
      <w:pgNumType w:start="5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0A46" w:rsidRDefault="00260A46" w:rsidP="00D879FE">
      <w:r>
        <w:separator/>
      </w:r>
    </w:p>
  </w:endnote>
  <w:endnote w:type="continuationSeparator" w:id="0">
    <w:p w:rsidR="00260A46" w:rsidRDefault="00260A46" w:rsidP="00D87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123" w:rsidRDefault="00260A46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301.35pt;margin-top:664.45pt;width:9.65pt;height:13.3pt;z-index:-1393;mso-position-horizontal-relative:page;mso-position-vertical-relative:page" filled="f" stroked="f">
          <v:textbox style="mso-next-textbox:#_x0000_s2060" inset="0,0,0,0">
            <w:txbxContent>
              <w:p w:rsidR="00A00123" w:rsidRDefault="00A00123">
                <w:pPr>
                  <w:spacing w:line="240" w:lineRule="exact"/>
                  <w:ind w:left="40"/>
                  <w:rPr>
                    <w:sz w:val="22"/>
                    <w:szCs w:val="22"/>
                  </w:rPr>
                </w:pPr>
                <w:r>
                  <w:fldChar w:fldCharType="begin"/>
                </w:r>
                <w:r>
                  <w:rPr>
                    <w:w w:val="102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 w:rsidR="00E42516">
                  <w:rPr>
                    <w:noProof/>
                    <w:w w:val="102"/>
                    <w:sz w:val="22"/>
                    <w:szCs w:val="22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123" w:rsidRDefault="00260A46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298.5pt;margin-top:664.45pt;width:15.3pt;height:13.3pt;z-index:-1389;mso-position-horizontal-relative:page;mso-position-vertical-relative:page" filled="f" stroked="f">
          <v:textbox inset="0,0,0,0">
            <w:txbxContent>
              <w:p w:rsidR="00A00123" w:rsidRDefault="00A00123">
                <w:pPr>
                  <w:spacing w:line="240" w:lineRule="exact"/>
                  <w:ind w:left="40"/>
                  <w:rPr>
                    <w:sz w:val="22"/>
                    <w:szCs w:val="22"/>
                  </w:rPr>
                </w:pPr>
                <w:r>
                  <w:fldChar w:fldCharType="begin"/>
                </w:r>
                <w:r>
                  <w:rPr>
                    <w:w w:val="102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 w:rsidR="00E42516">
                  <w:rPr>
                    <w:noProof/>
                    <w:w w:val="102"/>
                    <w:sz w:val="22"/>
                    <w:szCs w:val="22"/>
                  </w:rPr>
                  <w:t>21</w:t>
                </w:r>
                <w:r>
                  <w:fldChar w:fldCharType="end"/>
                </w:r>
                <w:r>
                  <w:fldChar w:fldCharType="begin"/>
                </w:r>
                <w:r>
                  <w:rPr>
                    <w:w w:val="102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 w:rsidR="00E42516">
                  <w:rPr>
                    <w:noProof/>
                    <w:w w:val="102"/>
                    <w:sz w:val="22"/>
                    <w:szCs w:val="22"/>
                  </w:rPr>
                  <w:t>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123" w:rsidRDefault="00260A46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98.5pt;margin-top:664.45pt;width:15.3pt;height:13.3pt;z-index:-1385;mso-position-horizontal-relative:page;mso-position-vertical-relative:page" filled="f" stroked="f">
          <v:textbox inset="0,0,0,0">
            <w:txbxContent>
              <w:p w:rsidR="00A00123" w:rsidRDefault="00A00123">
                <w:pPr>
                  <w:spacing w:line="240" w:lineRule="exact"/>
                  <w:ind w:left="40"/>
                  <w:rPr>
                    <w:sz w:val="22"/>
                    <w:szCs w:val="22"/>
                  </w:rPr>
                </w:pPr>
                <w:r>
                  <w:fldChar w:fldCharType="begin"/>
                </w:r>
                <w:r>
                  <w:rPr>
                    <w:w w:val="102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 w:rsidR="00E42516">
                  <w:rPr>
                    <w:noProof/>
                    <w:w w:val="102"/>
                    <w:sz w:val="22"/>
                    <w:szCs w:val="22"/>
                  </w:rPr>
                  <w:t>40</w:t>
                </w:r>
                <w:r>
                  <w:fldChar w:fldCharType="end"/>
                </w:r>
                <w:r>
                  <w:fldChar w:fldCharType="begin"/>
                </w:r>
                <w:r>
                  <w:rPr>
                    <w:w w:val="102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 w:rsidR="00E42516">
                  <w:rPr>
                    <w:noProof/>
                    <w:w w:val="102"/>
                    <w:sz w:val="22"/>
                    <w:szCs w:val="22"/>
                  </w:rPr>
                  <w:t>40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123" w:rsidRDefault="00260A46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298.5pt;margin-top:664.45pt;width:15.3pt;height:13.3pt;z-index:-1382;mso-position-horizontal-relative:page;mso-position-vertical-relative:page" filled="f" stroked="f">
          <v:textbox inset="0,0,0,0">
            <w:txbxContent>
              <w:p w:rsidR="00A00123" w:rsidRDefault="00A00123">
                <w:pPr>
                  <w:spacing w:line="240" w:lineRule="exact"/>
                  <w:ind w:left="40"/>
                  <w:rPr>
                    <w:sz w:val="22"/>
                    <w:szCs w:val="22"/>
                  </w:rPr>
                </w:pPr>
                <w:r>
                  <w:fldChar w:fldCharType="begin"/>
                </w:r>
                <w:r>
                  <w:rPr>
                    <w:w w:val="102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 w:rsidR="00E42516">
                  <w:rPr>
                    <w:noProof/>
                    <w:w w:val="102"/>
                    <w:sz w:val="22"/>
                    <w:szCs w:val="22"/>
                  </w:rPr>
                  <w:t>50</w:t>
                </w:r>
                <w:r>
                  <w:fldChar w:fldCharType="end"/>
                </w:r>
                <w:r>
                  <w:fldChar w:fldCharType="begin"/>
                </w:r>
                <w:r>
                  <w:rPr>
                    <w:w w:val="102"/>
                    <w:sz w:val="22"/>
                    <w:szCs w:val="22"/>
                  </w:rPr>
                  <w:instrText xml:space="preserve"> PAGE </w:instrText>
                </w:r>
                <w:r>
                  <w:fldChar w:fldCharType="separate"/>
                </w:r>
                <w:r w:rsidR="00E42516">
                  <w:rPr>
                    <w:noProof/>
                    <w:w w:val="102"/>
                    <w:sz w:val="22"/>
                    <w:szCs w:val="22"/>
                  </w:rPr>
                  <w:t>50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0A46" w:rsidRDefault="00260A46" w:rsidP="00D879FE">
      <w:r>
        <w:separator/>
      </w:r>
    </w:p>
  </w:footnote>
  <w:footnote w:type="continuationSeparator" w:id="0">
    <w:p w:rsidR="00260A46" w:rsidRDefault="00260A46" w:rsidP="00D87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123" w:rsidRDefault="00260A46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92.6pt;margin-top:47.6pt;width:425.5pt;height:11.4pt;z-index:-1394;mso-position-horizontal-relative:page;mso-position-vertical-relative:page" filled="f" stroked="f">
          <v:textbox style="mso-next-textbox:#_x0000_s2061" inset="0,0,0,0">
            <w:txbxContent>
              <w:p w:rsidR="00A00123" w:rsidRDefault="00A00123">
                <w:pPr>
                  <w:spacing w:before="3"/>
                  <w:ind w:left="20" w:right="-28"/>
                  <w:rPr>
                    <w:sz w:val="18"/>
                    <w:szCs w:val="18"/>
                  </w:rPr>
                </w:pPr>
                <w:r>
                  <w:rPr>
                    <w:b/>
                    <w:i/>
                    <w:w w:val="104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 xml:space="preserve">                                                                                                                         </w:t>
                </w:r>
                <w:r>
                  <w:rPr>
                    <w:b/>
                    <w:i/>
                    <w:spacing w:val="-7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P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h</w:t>
                </w:r>
                <w:r>
                  <w:rPr>
                    <w:b/>
                    <w:i/>
                    <w:spacing w:val="-2"/>
                    <w:sz w:val="18"/>
                    <w:szCs w:val="18"/>
                    <w:u w:val="thick" w:color="000000"/>
                  </w:rPr>
                  <w:t>i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l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o</w:t>
                </w:r>
                <w:r>
                  <w:rPr>
                    <w:b/>
                    <w:i/>
                    <w:spacing w:val="-1"/>
                    <w:sz w:val="18"/>
                    <w:szCs w:val="18"/>
                    <w:u w:val="thick" w:color="000000"/>
                  </w:rPr>
                  <w:t>s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op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h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y</w:t>
                </w:r>
                <w:r>
                  <w:rPr>
                    <w:b/>
                    <w:i/>
                    <w:spacing w:val="37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-2"/>
                    <w:sz w:val="18"/>
                    <w:szCs w:val="18"/>
                    <w:u w:val="thick" w:color="000000"/>
                  </w:rPr>
                  <w:t>o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f</w:t>
                </w:r>
                <w:r>
                  <w:rPr>
                    <w:b/>
                    <w:i/>
                    <w:spacing w:val="9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E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d</w:t>
                </w:r>
                <w:r>
                  <w:rPr>
                    <w:b/>
                    <w:i/>
                    <w:spacing w:val="-1"/>
                    <w:sz w:val="18"/>
                    <w:szCs w:val="18"/>
                    <w:u w:val="thick" w:color="000000"/>
                  </w:rPr>
                  <w:t>u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c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a</w:t>
                </w:r>
                <w:r>
                  <w:rPr>
                    <w:b/>
                    <w:i/>
                    <w:spacing w:val="-2"/>
                    <w:sz w:val="18"/>
                    <w:szCs w:val="18"/>
                    <w:u w:val="thick" w:color="000000"/>
                  </w:rPr>
                  <w:t>t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i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on</w:t>
                </w:r>
                <w:r>
                  <w:rPr>
                    <w:b/>
                    <w:i/>
                    <w:spacing w:val="33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(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P</w:t>
                </w:r>
                <w:r>
                  <w:rPr>
                    <w:b/>
                    <w:i/>
                    <w:spacing w:val="-1"/>
                    <w:sz w:val="18"/>
                    <w:szCs w:val="18"/>
                    <w:u w:val="thick" w:color="000000"/>
                  </w:rPr>
                  <w:t>D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E</w:t>
                </w:r>
                <w:r>
                  <w:rPr>
                    <w:b/>
                    <w:i/>
                    <w:spacing w:val="20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–</w:t>
                </w:r>
                <w:r>
                  <w:rPr>
                    <w:b/>
                    <w:i/>
                    <w:spacing w:val="6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2"/>
                    <w:w w:val="104"/>
                    <w:sz w:val="18"/>
                    <w:szCs w:val="18"/>
                    <w:u w:val="thick" w:color="000000"/>
                  </w:rPr>
                  <w:t>1</w:t>
                </w:r>
                <w:r>
                  <w:rPr>
                    <w:b/>
                    <w:i/>
                    <w:spacing w:val="-2"/>
                    <w:w w:val="104"/>
                    <w:sz w:val="18"/>
                    <w:szCs w:val="18"/>
                    <w:u w:val="thick" w:color="000000"/>
                  </w:rPr>
                  <w:t>0</w:t>
                </w:r>
                <w:r>
                  <w:rPr>
                    <w:b/>
                    <w:i/>
                    <w:w w:val="104"/>
                    <w:sz w:val="18"/>
                    <w:szCs w:val="18"/>
                    <w:u w:val="thick" w:color="000000"/>
                  </w:rPr>
                  <w:t>7)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123" w:rsidRDefault="00260A46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92.6pt;margin-top:47.6pt;width:425.5pt;height:11.4pt;z-index:-1390;mso-position-horizontal-relative:page;mso-position-vertical-relative:page" filled="f" stroked="f">
          <v:textbox inset="0,0,0,0">
            <w:txbxContent>
              <w:p w:rsidR="00A00123" w:rsidRDefault="00A00123">
                <w:pPr>
                  <w:spacing w:before="3"/>
                  <w:ind w:left="20" w:right="-28"/>
                  <w:rPr>
                    <w:sz w:val="18"/>
                    <w:szCs w:val="18"/>
                  </w:rPr>
                </w:pPr>
                <w:r>
                  <w:rPr>
                    <w:b/>
                    <w:i/>
                    <w:w w:val="104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 xml:space="preserve">                                                                                                                         </w:t>
                </w:r>
                <w:r>
                  <w:rPr>
                    <w:b/>
                    <w:i/>
                    <w:spacing w:val="-7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P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h</w:t>
                </w:r>
                <w:r>
                  <w:rPr>
                    <w:b/>
                    <w:i/>
                    <w:spacing w:val="-2"/>
                    <w:sz w:val="18"/>
                    <w:szCs w:val="18"/>
                    <w:u w:val="thick" w:color="000000"/>
                  </w:rPr>
                  <w:t>i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l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o</w:t>
                </w:r>
                <w:r>
                  <w:rPr>
                    <w:b/>
                    <w:i/>
                    <w:spacing w:val="-1"/>
                    <w:sz w:val="18"/>
                    <w:szCs w:val="18"/>
                    <w:u w:val="thick" w:color="000000"/>
                  </w:rPr>
                  <w:t>s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op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h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y</w:t>
                </w:r>
                <w:r>
                  <w:rPr>
                    <w:b/>
                    <w:i/>
                    <w:spacing w:val="37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-2"/>
                    <w:sz w:val="18"/>
                    <w:szCs w:val="18"/>
                    <w:u w:val="thick" w:color="000000"/>
                  </w:rPr>
                  <w:t>o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f</w:t>
                </w:r>
                <w:r>
                  <w:rPr>
                    <w:b/>
                    <w:i/>
                    <w:spacing w:val="9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E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d</w:t>
                </w:r>
                <w:r>
                  <w:rPr>
                    <w:b/>
                    <w:i/>
                    <w:spacing w:val="-1"/>
                    <w:sz w:val="18"/>
                    <w:szCs w:val="18"/>
                    <w:u w:val="thick" w:color="000000"/>
                  </w:rPr>
                  <w:t>u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c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a</w:t>
                </w:r>
                <w:r>
                  <w:rPr>
                    <w:b/>
                    <w:i/>
                    <w:spacing w:val="-2"/>
                    <w:sz w:val="18"/>
                    <w:szCs w:val="18"/>
                    <w:u w:val="thick" w:color="000000"/>
                  </w:rPr>
                  <w:t>t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i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on</w:t>
                </w:r>
                <w:r>
                  <w:rPr>
                    <w:b/>
                    <w:i/>
                    <w:spacing w:val="33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(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P</w:t>
                </w:r>
                <w:r>
                  <w:rPr>
                    <w:b/>
                    <w:i/>
                    <w:spacing w:val="-1"/>
                    <w:sz w:val="18"/>
                    <w:szCs w:val="18"/>
                    <w:u w:val="thick" w:color="000000"/>
                  </w:rPr>
                  <w:t>D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E</w:t>
                </w:r>
                <w:r>
                  <w:rPr>
                    <w:b/>
                    <w:i/>
                    <w:spacing w:val="20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–</w:t>
                </w:r>
                <w:r>
                  <w:rPr>
                    <w:b/>
                    <w:i/>
                    <w:spacing w:val="6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2"/>
                    <w:w w:val="104"/>
                    <w:sz w:val="18"/>
                    <w:szCs w:val="18"/>
                    <w:u w:val="thick" w:color="000000"/>
                  </w:rPr>
                  <w:t>1</w:t>
                </w:r>
                <w:r>
                  <w:rPr>
                    <w:b/>
                    <w:i/>
                    <w:spacing w:val="-2"/>
                    <w:w w:val="104"/>
                    <w:sz w:val="18"/>
                    <w:szCs w:val="18"/>
                    <w:u w:val="thick" w:color="000000"/>
                  </w:rPr>
                  <w:t>0</w:t>
                </w:r>
                <w:r>
                  <w:rPr>
                    <w:b/>
                    <w:i/>
                    <w:w w:val="104"/>
                    <w:sz w:val="18"/>
                    <w:szCs w:val="18"/>
                    <w:u w:val="thick" w:color="000000"/>
                  </w:rPr>
                  <w:t>7)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123" w:rsidRDefault="00260A46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92.6pt;margin-top:47.6pt;width:425.5pt;height:11.4pt;z-index:-1388;mso-position-horizontal-relative:page;mso-position-vertical-relative:page" filled="f" stroked="f">
          <v:textbox inset="0,0,0,0">
            <w:txbxContent>
              <w:p w:rsidR="00A00123" w:rsidRDefault="00A00123">
                <w:pPr>
                  <w:spacing w:before="3"/>
                  <w:ind w:left="20" w:right="-28"/>
                  <w:rPr>
                    <w:sz w:val="18"/>
                    <w:szCs w:val="18"/>
                  </w:rPr>
                </w:pPr>
                <w:r>
                  <w:rPr>
                    <w:b/>
                    <w:i/>
                    <w:w w:val="104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 xml:space="preserve">                                                                                                                         </w:t>
                </w:r>
                <w:r>
                  <w:rPr>
                    <w:b/>
                    <w:i/>
                    <w:spacing w:val="-7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P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h</w:t>
                </w:r>
                <w:r>
                  <w:rPr>
                    <w:b/>
                    <w:i/>
                    <w:spacing w:val="-2"/>
                    <w:sz w:val="18"/>
                    <w:szCs w:val="18"/>
                    <w:u w:val="thick" w:color="000000"/>
                  </w:rPr>
                  <w:t>i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l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o</w:t>
                </w:r>
                <w:r>
                  <w:rPr>
                    <w:b/>
                    <w:i/>
                    <w:spacing w:val="-1"/>
                    <w:sz w:val="18"/>
                    <w:szCs w:val="18"/>
                    <w:u w:val="thick" w:color="000000"/>
                  </w:rPr>
                  <w:t>s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op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h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y</w:t>
                </w:r>
                <w:r>
                  <w:rPr>
                    <w:b/>
                    <w:i/>
                    <w:spacing w:val="37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-2"/>
                    <w:sz w:val="18"/>
                    <w:szCs w:val="18"/>
                    <w:u w:val="thick" w:color="000000"/>
                  </w:rPr>
                  <w:t>o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f</w:t>
                </w:r>
                <w:r>
                  <w:rPr>
                    <w:b/>
                    <w:i/>
                    <w:spacing w:val="9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E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d</w:t>
                </w:r>
                <w:r>
                  <w:rPr>
                    <w:b/>
                    <w:i/>
                    <w:spacing w:val="-1"/>
                    <w:sz w:val="18"/>
                    <w:szCs w:val="18"/>
                    <w:u w:val="thick" w:color="000000"/>
                  </w:rPr>
                  <w:t>u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c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a</w:t>
                </w:r>
                <w:r>
                  <w:rPr>
                    <w:b/>
                    <w:i/>
                    <w:spacing w:val="-2"/>
                    <w:sz w:val="18"/>
                    <w:szCs w:val="18"/>
                    <w:u w:val="thick" w:color="000000"/>
                  </w:rPr>
                  <w:t>t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i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on</w:t>
                </w:r>
                <w:r>
                  <w:rPr>
                    <w:b/>
                    <w:i/>
                    <w:spacing w:val="33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(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P</w:t>
                </w:r>
                <w:r>
                  <w:rPr>
                    <w:b/>
                    <w:i/>
                    <w:spacing w:val="-1"/>
                    <w:sz w:val="18"/>
                    <w:szCs w:val="18"/>
                    <w:u w:val="thick" w:color="000000"/>
                  </w:rPr>
                  <w:t>D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E</w:t>
                </w:r>
                <w:r>
                  <w:rPr>
                    <w:b/>
                    <w:i/>
                    <w:spacing w:val="20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–</w:t>
                </w:r>
                <w:r>
                  <w:rPr>
                    <w:b/>
                    <w:i/>
                    <w:spacing w:val="6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2"/>
                    <w:w w:val="104"/>
                    <w:sz w:val="18"/>
                    <w:szCs w:val="18"/>
                    <w:u w:val="thick" w:color="000000"/>
                  </w:rPr>
                  <w:t>1</w:t>
                </w:r>
                <w:r>
                  <w:rPr>
                    <w:b/>
                    <w:i/>
                    <w:spacing w:val="-2"/>
                    <w:w w:val="104"/>
                    <w:sz w:val="18"/>
                    <w:szCs w:val="18"/>
                    <w:u w:val="thick" w:color="000000"/>
                  </w:rPr>
                  <w:t>0</w:t>
                </w:r>
                <w:r>
                  <w:rPr>
                    <w:b/>
                    <w:i/>
                    <w:w w:val="104"/>
                    <w:sz w:val="18"/>
                    <w:szCs w:val="18"/>
                    <w:u w:val="thick" w:color="000000"/>
                  </w:rPr>
                  <w:t>7)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123" w:rsidRDefault="00260A46">
    <w:pPr>
      <w:spacing w:line="200" w:lineRule="exac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92.6pt;margin-top:47.6pt;width:425.5pt;height:11.4pt;z-index:-1386;mso-position-horizontal-relative:page;mso-position-vertical-relative:page" filled="f" stroked="f">
          <v:textbox inset="0,0,0,0">
            <w:txbxContent>
              <w:p w:rsidR="00A00123" w:rsidRDefault="00A00123">
                <w:pPr>
                  <w:spacing w:before="3"/>
                  <w:ind w:left="20" w:right="-28"/>
                  <w:rPr>
                    <w:sz w:val="18"/>
                    <w:szCs w:val="18"/>
                  </w:rPr>
                </w:pPr>
                <w:r>
                  <w:rPr>
                    <w:b/>
                    <w:i/>
                    <w:w w:val="104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 xml:space="preserve">                                                                                                                         </w:t>
                </w:r>
                <w:r>
                  <w:rPr>
                    <w:b/>
                    <w:i/>
                    <w:spacing w:val="-7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P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h</w:t>
                </w:r>
                <w:r>
                  <w:rPr>
                    <w:b/>
                    <w:i/>
                    <w:spacing w:val="-2"/>
                    <w:sz w:val="18"/>
                    <w:szCs w:val="18"/>
                    <w:u w:val="thick" w:color="000000"/>
                  </w:rPr>
                  <w:t>i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l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o</w:t>
                </w:r>
                <w:r>
                  <w:rPr>
                    <w:b/>
                    <w:i/>
                    <w:spacing w:val="-1"/>
                    <w:sz w:val="18"/>
                    <w:szCs w:val="18"/>
                    <w:u w:val="thick" w:color="000000"/>
                  </w:rPr>
                  <w:t>s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op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h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y</w:t>
                </w:r>
                <w:r>
                  <w:rPr>
                    <w:b/>
                    <w:i/>
                    <w:spacing w:val="37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-2"/>
                    <w:sz w:val="18"/>
                    <w:szCs w:val="18"/>
                    <w:u w:val="thick" w:color="000000"/>
                  </w:rPr>
                  <w:t>o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f</w:t>
                </w:r>
                <w:r>
                  <w:rPr>
                    <w:b/>
                    <w:i/>
                    <w:spacing w:val="9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E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d</w:t>
                </w:r>
                <w:r>
                  <w:rPr>
                    <w:b/>
                    <w:i/>
                    <w:spacing w:val="-1"/>
                    <w:sz w:val="18"/>
                    <w:szCs w:val="18"/>
                    <w:u w:val="thick" w:color="000000"/>
                  </w:rPr>
                  <w:t>u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c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a</w:t>
                </w:r>
                <w:r>
                  <w:rPr>
                    <w:b/>
                    <w:i/>
                    <w:spacing w:val="-2"/>
                    <w:sz w:val="18"/>
                    <w:szCs w:val="18"/>
                    <w:u w:val="thick" w:color="000000"/>
                  </w:rPr>
                  <w:t>t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i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on</w:t>
                </w:r>
                <w:r>
                  <w:rPr>
                    <w:b/>
                    <w:i/>
                    <w:spacing w:val="33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2"/>
                    <w:sz w:val="18"/>
                    <w:szCs w:val="18"/>
                    <w:u w:val="thick" w:color="000000"/>
                  </w:rPr>
                  <w:t>(</w:t>
                </w:r>
                <w:r>
                  <w:rPr>
                    <w:b/>
                    <w:i/>
                    <w:spacing w:val="1"/>
                    <w:sz w:val="18"/>
                    <w:szCs w:val="18"/>
                    <w:u w:val="thick" w:color="000000"/>
                  </w:rPr>
                  <w:t>P</w:t>
                </w:r>
                <w:r>
                  <w:rPr>
                    <w:b/>
                    <w:i/>
                    <w:spacing w:val="-1"/>
                    <w:sz w:val="18"/>
                    <w:szCs w:val="18"/>
                    <w:u w:val="thick" w:color="000000"/>
                  </w:rPr>
                  <w:t>D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E</w:t>
                </w:r>
                <w:r>
                  <w:rPr>
                    <w:b/>
                    <w:i/>
                    <w:spacing w:val="20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z w:val="18"/>
                    <w:szCs w:val="18"/>
                    <w:u w:val="thick" w:color="000000"/>
                  </w:rPr>
                  <w:t>–</w:t>
                </w:r>
                <w:r>
                  <w:rPr>
                    <w:b/>
                    <w:i/>
                    <w:spacing w:val="6"/>
                    <w:sz w:val="18"/>
                    <w:szCs w:val="18"/>
                    <w:u w:val="thick" w:color="000000"/>
                  </w:rPr>
                  <w:t xml:space="preserve"> </w:t>
                </w:r>
                <w:r>
                  <w:rPr>
                    <w:b/>
                    <w:i/>
                    <w:spacing w:val="2"/>
                    <w:w w:val="104"/>
                    <w:sz w:val="18"/>
                    <w:szCs w:val="18"/>
                    <w:u w:val="thick" w:color="000000"/>
                  </w:rPr>
                  <w:t>1</w:t>
                </w:r>
                <w:r>
                  <w:rPr>
                    <w:b/>
                    <w:i/>
                    <w:spacing w:val="-2"/>
                    <w:w w:val="104"/>
                    <w:sz w:val="18"/>
                    <w:szCs w:val="18"/>
                    <w:u w:val="thick" w:color="000000"/>
                  </w:rPr>
                  <w:t>0</w:t>
                </w:r>
                <w:r>
                  <w:rPr>
                    <w:b/>
                    <w:i/>
                    <w:w w:val="104"/>
                    <w:sz w:val="18"/>
                    <w:szCs w:val="18"/>
                    <w:u w:val="thick" w:color="000000"/>
                  </w:rPr>
                  <w:t>7)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59751B"/>
    <w:multiLevelType w:val="multilevel"/>
    <w:tmpl w:val="425EA30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879FE"/>
    <w:rsid w:val="000C2038"/>
    <w:rsid w:val="00146401"/>
    <w:rsid w:val="00254F00"/>
    <w:rsid w:val="00260A46"/>
    <w:rsid w:val="00426C28"/>
    <w:rsid w:val="0062697F"/>
    <w:rsid w:val="00725F52"/>
    <w:rsid w:val="008A4EFC"/>
    <w:rsid w:val="009123E8"/>
    <w:rsid w:val="00A00123"/>
    <w:rsid w:val="00C64A89"/>
    <w:rsid w:val="00D879FE"/>
    <w:rsid w:val="00E04B64"/>
    <w:rsid w:val="00E42516"/>
    <w:rsid w:val="00E8267A"/>
    <w:rsid w:val="00E8626D"/>
    <w:rsid w:val="00ED3CDE"/>
    <w:rsid w:val="00FC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."/>
  <w:listSeparator w:val=","/>
  <w14:docId w14:val="34DB9AE6"/>
  <w15:docId w15:val="{7F25364B-A4A9-40B9-A044-AD9CCD8E3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semiHidden/>
    <w:unhideWhenUsed/>
    <w:rsid w:val="00FC18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C1879"/>
  </w:style>
  <w:style w:type="paragraph" w:styleId="Footer">
    <w:name w:val="footer"/>
    <w:basedOn w:val="Normal"/>
    <w:link w:val="FooterChar"/>
    <w:uiPriority w:val="99"/>
    <w:semiHidden/>
    <w:unhideWhenUsed/>
    <w:rsid w:val="00FC18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C1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6879</Words>
  <Characters>39214</Characters>
  <Application>Microsoft Office Word</Application>
  <DocSecurity>0</DocSecurity>
  <Lines>326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omar.shaoor</cp:lastModifiedBy>
  <cp:revision>14</cp:revision>
  <dcterms:created xsi:type="dcterms:W3CDTF">2016-08-08T07:12:00Z</dcterms:created>
  <dcterms:modified xsi:type="dcterms:W3CDTF">2020-08-11T05:52:00Z</dcterms:modified>
</cp:coreProperties>
</file>